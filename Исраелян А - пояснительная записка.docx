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BBBB5" w14:textId="77777777" w:rsidR="006A6561" w:rsidRPr="00494D69" w:rsidRDefault="006A6561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1014F8" wp14:editId="6D015AF6">
            <wp:extent cx="594360" cy="64448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" t="-116" r="-124" b="-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67" cy="64948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E17A" w14:textId="77777777" w:rsidR="006A6561" w:rsidRPr="00494D69" w:rsidRDefault="006A6561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6132CD2D" w14:textId="77777777" w:rsidR="006A6561" w:rsidRPr="00494D69" w:rsidRDefault="006A6561" w:rsidP="001E3FEF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ФЕДЕРАЛЬНОЕ ГОСУДАРСТВЕННОЕ БЮДЖЕТНОЕ </w:t>
      </w:r>
    </w:p>
    <w:p w14:paraId="74F6189A" w14:textId="77777777" w:rsidR="006A6561" w:rsidRPr="00494D69" w:rsidRDefault="006A6561" w:rsidP="001E3FEF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494D69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14:paraId="201AC34F" w14:textId="77777777" w:rsidR="006A6561" w:rsidRPr="00494D69" w:rsidRDefault="006A6561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/>
          <w:bCs/>
          <w:sz w:val="28"/>
          <w:szCs w:val="28"/>
        </w:rPr>
        <w:t>(ДГТУ)</w:t>
      </w:r>
    </w:p>
    <w:p w14:paraId="3DC36ED0" w14:textId="77777777" w:rsidR="006A6561" w:rsidRPr="00494D69" w:rsidRDefault="006A6561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D7EF57C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Cs/>
        </w:rPr>
        <w:t>Факультет ____</w:t>
      </w:r>
      <w:r w:rsidRPr="00494D69">
        <w:rPr>
          <w:rFonts w:ascii="Times New Roman" w:eastAsia="Times New Roman" w:hAnsi="Times New Roman" w:cs="Times New Roman"/>
          <w:bCs/>
          <w:u w:val="single"/>
        </w:rPr>
        <w:t>Информатика и вычислительная техника</w:t>
      </w:r>
      <w:r w:rsidRPr="00494D69">
        <w:rPr>
          <w:rFonts w:ascii="Times New Roman" w:eastAsia="Times New Roman" w:hAnsi="Times New Roman" w:cs="Times New Roman"/>
          <w:bCs/>
        </w:rPr>
        <w:t>______</w:t>
      </w:r>
    </w:p>
    <w:p w14:paraId="5A9C5A4E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bCs/>
          <w:sz w:val="16"/>
          <w:szCs w:val="16"/>
        </w:rPr>
        <w:t>(наименование факультета)</w:t>
      </w:r>
    </w:p>
    <w:p w14:paraId="3B414E62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Cs/>
        </w:rPr>
        <w:t xml:space="preserve">Кафедра _____ </w:t>
      </w:r>
      <w:r w:rsidRPr="00494D69">
        <w:rPr>
          <w:rFonts w:ascii="Times New Roman" w:eastAsia="Times New Roman" w:hAnsi="Times New Roman" w:cs="Times New Roman"/>
          <w:bCs/>
          <w:u w:val="single"/>
        </w:rPr>
        <w:t>Информационные технологии</w:t>
      </w:r>
      <w:r w:rsidRPr="00494D69">
        <w:rPr>
          <w:rFonts w:ascii="Times New Roman" w:eastAsia="Times New Roman" w:hAnsi="Times New Roman" w:cs="Times New Roman"/>
          <w:bCs/>
        </w:rPr>
        <w:t>_______________</w:t>
      </w:r>
    </w:p>
    <w:p w14:paraId="5368DC98" w14:textId="77777777" w:rsidR="006A6561" w:rsidRPr="00494D69" w:rsidRDefault="006A6561" w:rsidP="001E3FEF">
      <w:pPr>
        <w:spacing w:after="0" w:line="240" w:lineRule="auto"/>
        <w:ind w:left="2127" w:firstLine="709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Cs/>
          <w:sz w:val="16"/>
          <w:szCs w:val="16"/>
        </w:rPr>
        <w:t>(наименование кафедры)</w:t>
      </w:r>
    </w:p>
    <w:p w14:paraId="78E388A2" w14:textId="77777777" w:rsidR="006A6561" w:rsidRPr="00494D69" w:rsidRDefault="006A6561" w:rsidP="001E3FEF">
      <w:pPr>
        <w:tabs>
          <w:tab w:val="left" w:pos="7368"/>
        </w:tabs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4BFDB1C0" w14:textId="77777777" w:rsidR="006A6561" w:rsidRPr="00494D69" w:rsidRDefault="006A6561" w:rsidP="001E3FEF">
      <w:pPr>
        <w:spacing w:after="0" w:line="240" w:lineRule="auto"/>
        <w:ind w:left="5108"/>
        <w:rPr>
          <w:rFonts w:ascii="Times New Roman" w:eastAsia="Times New Roman" w:hAnsi="Times New Roman" w:cs="Times New Roman"/>
          <w:sz w:val="20"/>
          <w:szCs w:val="20"/>
        </w:rPr>
      </w:pPr>
      <w:r w:rsidRPr="00494D69">
        <w:rPr>
          <w:rFonts w:ascii="Times New Roman" w:eastAsia="Times New Roman" w:hAnsi="Times New Roman" w:cs="Times New Roman"/>
        </w:rPr>
        <w:t xml:space="preserve">Зав. кафедрой </w:t>
      </w:r>
    </w:p>
    <w:p w14:paraId="5E98F92D" w14:textId="77777777" w:rsidR="006A6561" w:rsidRPr="00494D69" w:rsidRDefault="006A6561" w:rsidP="001E3FEF">
      <w:pPr>
        <w:spacing w:after="0" w:line="240" w:lineRule="auto"/>
        <w:ind w:left="5108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494D69">
        <w:rPr>
          <w:rFonts w:ascii="Times New Roman" w:eastAsia="Times New Roman" w:hAnsi="Times New Roman" w:cs="Times New Roman"/>
          <w:u w:val="single"/>
        </w:rPr>
        <w:t>_«</w:t>
      </w:r>
      <w:proofErr w:type="gramEnd"/>
      <w:r w:rsidRPr="00494D69">
        <w:rPr>
          <w:rFonts w:ascii="Times New Roman" w:eastAsia="Times New Roman" w:hAnsi="Times New Roman" w:cs="Times New Roman"/>
          <w:u w:val="single"/>
        </w:rPr>
        <w:t>Информационные технологии»_</w:t>
      </w:r>
    </w:p>
    <w:p w14:paraId="2D9C18CD" w14:textId="77777777" w:rsidR="006A6561" w:rsidRPr="00494D69" w:rsidRDefault="006A6561" w:rsidP="001E3FEF">
      <w:pPr>
        <w:spacing w:after="0" w:line="240" w:lineRule="auto"/>
        <w:ind w:left="5535"/>
        <w:jc w:val="center"/>
        <w:rPr>
          <w:rFonts w:ascii="Times New Roman" w:eastAsia="Times New Roman" w:hAnsi="Times New Roman" w:cs="Times New Roman"/>
          <w:sz w:val="16"/>
          <w:szCs w:val="16"/>
          <w:u w:val="single"/>
        </w:rPr>
      </w:pPr>
    </w:p>
    <w:p w14:paraId="58704810" w14:textId="77777777" w:rsidR="006A6561" w:rsidRPr="00494D69" w:rsidRDefault="006A6561" w:rsidP="001E3FEF">
      <w:pPr>
        <w:spacing w:after="0" w:line="240" w:lineRule="auto"/>
        <w:ind w:left="4254" w:firstLine="709"/>
        <w:rPr>
          <w:rFonts w:ascii="Times New Roman" w:eastAsia="Times New Roman" w:hAnsi="Times New Roman" w:cs="Times New Roman"/>
          <w:sz w:val="20"/>
          <w:szCs w:val="20"/>
        </w:rPr>
      </w:pPr>
      <w:r w:rsidRPr="00494D69">
        <w:rPr>
          <w:rFonts w:ascii="Times New Roman" w:eastAsia="Times New Roman" w:hAnsi="Times New Roman" w:cs="Times New Roman"/>
          <w:sz w:val="28"/>
          <w:szCs w:val="28"/>
        </w:rPr>
        <w:t xml:space="preserve">  _______________    </w:t>
      </w:r>
      <w:r w:rsidRPr="00494D69">
        <w:rPr>
          <w:rFonts w:ascii="Times New Roman" w:eastAsia="Times New Roman" w:hAnsi="Times New Roman" w:cs="Times New Roman"/>
          <w:u w:val="single"/>
        </w:rPr>
        <w:t>Б.В. Соболь</w:t>
      </w:r>
      <w:r w:rsidRPr="00494D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689749D" w14:textId="77777777" w:rsidR="006A6561" w:rsidRPr="00494D69" w:rsidRDefault="006A6561" w:rsidP="001E3FEF">
      <w:pPr>
        <w:spacing w:after="0" w:line="240" w:lineRule="auto"/>
        <w:ind w:left="4826" w:firstLine="709"/>
        <w:rPr>
          <w:rFonts w:ascii="Times New Roman" w:eastAsia="Times New Roman" w:hAnsi="Times New Roman" w:cs="Times New Roman"/>
          <w:sz w:val="20"/>
          <w:szCs w:val="20"/>
        </w:rPr>
      </w:pPr>
      <w:r w:rsidRPr="00494D69">
        <w:rPr>
          <w:rFonts w:ascii="Times New Roman" w:eastAsia="Times New Roman" w:hAnsi="Times New Roman" w:cs="Times New Roman"/>
          <w:sz w:val="16"/>
          <w:szCs w:val="16"/>
        </w:rPr>
        <w:t xml:space="preserve">     (подпись)</w:t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>(И.О.Ф.)</w:t>
      </w:r>
    </w:p>
    <w:p w14:paraId="424B8CF7" w14:textId="77777777" w:rsidR="006A6561" w:rsidRPr="00494D69" w:rsidRDefault="006A6561" w:rsidP="001E3FEF">
      <w:pPr>
        <w:spacing w:after="0" w:line="240" w:lineRule="auto"/>
        <w:ind w:left="4826" w:firstLine="709"/>
        <w:rPr>
          <w:rFonts w:ascii="Times New Roman" w:eastAsia="Times New Roman" w:hAnsi="Times New Roman" w:cs="Times New Roman"/>
          <w:sz w:val="16"/>
          <w:szCs w:val="16"/>
        </w:rPr>
      </w:pPr>
    </w:p>
    <w:p w14:paraId="676BC914" w14:textId="77777777" w:rsidR="006A6561" w:rsidRPr="00494D69" w:rsidRDefault="006A6561" w:rsidP="001E3FEF">
      <w:pPr>
        <w:spacing w:after="0" w:line="360" w:lineRule="auto"/>
        <w:ind w:left="4116" w:firstLine="709"/>
        <w:rPr>
          <w:rFonts w:ascii="Times New Roman" w:eastAsia="Times New Roman" w:hAnsi="Times New Roman" w:cs="Times New Roman"/>
          <w:sz w:val="20"/>
          <w:szCs w:val="20"/>
        </w:rPr>
      </w:pPr>
      <w:r w:rsidRPr="00494D69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494D69">
        <w:rPr>
          <w:rFonts w:ascii="Times New Roman" w:eastAsia="Times New Roman" w:hAnsi="Times New Roman" w:cs="Times New Roman"/>
        </w:rPr>
        <w:t>« _</w:t>
      </w:r>
      <w:proofErr w:type="gramEnd"/>
      <w:r w:rsidRPr="00494D69">
        <w:rPr>
          <w:rFonts w:ascii="Times New Roman" w:eastAsia="Times New Roman" w:hAnsi="Times New Roman" w:cs="Times New Roman"/>
        </w:rPr>
        <w:t>_____ »  ______________ 2020 г.</w:t>
      </w:r>
    </w:p>
    <w:p w14:paraId="2D0DECF1" w14:textId="77777777" w:rsidR="006A6561" w:rsidRPr="00494D69" w:rsidRDefault="006A6561" w:rsidP="001E3F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47A9E1" w14:textId="77777777" w:rsidR="006A6561" w:rsidRPr="00494D69" w:rsidRDefault="006A6561" w:rsidP="001E3F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494D69"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764A12F3" w14:textId="198F36F9" w:rsidR="006A6561" w:rsidRPr="00494D69" w:rsidRDefault="006A6561" w:rsidP="0040078F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к курсовой работе по дисциплине ____</w:t>
      </w:r>
      <w:r w:rsidR="0040078F" w:rsidRPr="0040078F">
        <w:rPr>
          <w:rFonts w:ascii="Times New Roman" w:eastAsia="Times New Roman" w:hAnsi="Times New Roman" w:cs="Times New Roman"/>
          <w:u w:val="single"/>
        </w:rPr>
        <w:t>Инструментальные средства информационных систем</w:t>
      </w:r>
      <w:r w:rsidRPr="00494D69">
        <w:rPr>
          <w:rFonts w:ascii="Times New Roman" w:eastAsia="Times New Roman" w:hAnsi="Times New Roman" w:cs="Times New Roman"/>
        </w:rPr>
        <w:t>___</w:t>
      </w:r>
      <w:r w:rsidR="001A696E">
        <w:rPr>
          <w:rFonts w:ascii="Times New Roman" w:eastAsia="Times New Roman" w:hAnsi="Times New Roman" w:cs="Times New Roman"/>
        </w:rPr>
        <w:t>_</w:t>
      </w:r>
    </w:p>
    <w:p w14:paraId="12C5E74C" w14:textId="662E4EBB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на </w:t>
      </w:r>
      <w:r w:rsidR="001A696E" w:rsidRPr="00494D69">
        <w:rPr>
          <w:rFonts w:ascii="Times New Roman" w:eastAsia="Times New Roman" w:hAnsi="Times New Roman" w:cs="Times New Roman"/>
        </w:rPr>
        <w:t>тему</w:t>
      </w:r>
      <w:r w:rsidR="001A696E">
        <w:rPr>
          <w:rFonts w:ascii="Times New Roman" w:eastAsia="Times New Roman" w:hAnsi="Times New Roman" w:cs="Times New Roman"/>
        </w:rPr>
        <w:t>:</w:t>
      </w:r>
      <w:r w:rsidR="001A696E" w:rsidRPr="00494D69">
        <w:rPr>
          <w:rFonts w:ascii="Times New Roman" w:eastAsia="Times New Roman" w:hAnsi="Times New Roman" w:cs="Times New Roman"/>
        </w:rPr>
        <w:t xml:space="preserve"> </w:t>
      </w:r>
      <w:r w:rsidR="001A696E" w:rsidRPr="001A696E">
        <w:rPr>
          <w:rFonts w:ascii="Times New Roman" w:eastAsia="Times New Roman" w:hAnsi="Times New Roman" w:cs="Times New Roman"/>
          <w:u w:val="single"/>
        </w:rPr>
        <w:t>Разработка</w:t>
      </w:r>
      <w:r w:rsidR="001A696E" w:rsidRPr="0040078F">
        <w:rPr>
          <w:rFonts w:ascii="Times New Roman" w:hAnsi="Times New Roman" w:cs="Times New Roman"/>
          <w:sz w:val="24"/>
          <w:szCs w:val="24"/>
          <w:u w:val="single"/>
        </w:rPr>
        <w:t xml:space="preserve"> веб-ориентированной информационной системы</w:t>
      </w:r>
      <w:r w:rsidR="001A696E">
        <w:rPr>
          <w:rFonts w:ascii="Times New Roman" w:hAnsi="Times New Roman" w:cs="Times New Roman"/>
          <w:sz w:val="24"/>
          <w:szCs w:val="24"/>
          <w:u w:val="single"/>
        </w:rPr>
        <w:t>___________________</w:t>
      </w:r>
    </w:p>
    <w:p w14:paraId="4D46FB31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</w:t>
      </w:r>
    </w:p>
    <w:p w14:paraId="371F6390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3B6035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E6A360" w14:textId="5684D0D0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Автор работы:</w:t>
      </w:r>
      <w:r w:rsidRPr="00494D69">
        <w:rPr>
          <w:rFonts w:ascii="Times New Roman" w:eastAsia="Times New Roman" w:hAnsi="Times New Roman" w:cs="Times New Roman"/>
          <w:u w:val="single"/>
        </w:rPr>
        <w:tab/>
        <w:t xml:space="preserve">_________  </w:t>
      </w:r>
      <w:r w:rsidRPr="00494D69">
        <w:rPr>
          <w:rFonts w:ascii="Times New Roman" w:eastAsia="Times New Roman" w:hAnsi="Times New Roman" w:cs="Times New Roman"/>
        </w:rPr>
        <w:t xml:space="preserve">          </w:t>
      </w:r>
      <w:r w:rsidR="00F0319A">
        <w:rPr>
          <w:rFonts w:ascii="Times New Roman" w:eastAsia="Times New Roman" w:hAnsi="Times New Roman" w:cs="Times New Roman"/>
        </w:rPr>
        <w:t>___</w:t>
      </w:r>
      <w:r w:rsidR="00BA6ED7" w:rsidRPr="00BA6ED7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</w:t>
      </w:r>
      <w:r w:rsidR="00BA6ED7" w:rsidRPr="00AC3E07">
        <w:rPr>
          <w:rFonts w:ascii="Times New Roman" w:eastAsia="Times New Roman" w:hAnsi="Times New Roman" w:cs="Times New Roman"/>
          <w:color w:val="000000" w:themeColor="text1"/>
          <w:u w:val="single"/>
        </w:rPr>
        <w:t>Арарат Исраелян Михайлович</w:t>
      </w:r>
      <w:r w:rsidR="00BA6ED7">
        <w:rPr>
          <w:rFonts w:ascii="Times New Roman" w:eastAsia="Times New Roman" w:hAnsi="Times New Roman" w:cs="Times New Roman"/>
          <w:color w:val="000000"/>
          <w:u w:val="single"/>
        </w:rPr>
        <w:t xml:space="preserve"> </w:t>
      </w:r>
      <w:r w:rsidR="00F0319A">
        <w:rPr>
          <w:rFonts w:ascii="Times New Roman" w:eastAsia="Times New Roman" w:hAnsi="Times New Roman" w:cs="Times New Roman"/>
          <w:color w:val="000000"/>
          <w:u w:val="single"/>
        </w:rPr>
        <w:t>____</w:t>
      </w:r>
    </w:p>
    <w:p w14:paraId="451676B6" w14:textId="77777777" w:rsidR="006A6561" w:rsidRPr="00494D69" w:rsidRDefault="006A6561" w:rsidP="001E3FEF">
      <w:pPr>
        <w:spacing w:after="0" w:line="480" w:lineRule="auto"/>
        <w:ind w:left="1418" w:firstLine="709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sz w:val="16"/>
          <w:szCs w:val="16"/>
        </w:rPr>
        <w:t>подпись</w:t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 xml:space="preserve">     И.О.Ф</w:t>
      </w:r>
    </w:p>
    <w:p w14:paraId="09D4FFFC" w14:textId="00794C4F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Направление   </w:t>
      </w:r>
      <w:r w:rsidRPr="00494D69">
        <w:rPr>
          <w:rFonts w:ascii="Times New Roman" w:eastAsia="Times New Roman" w:hAnsi="Times New Roman" w:cs="Times New Roman"/>
          <w:u w:val="single"/>
        </w:rPr>
        <w:t xml:space="preserve">   </w:t>
      </w:r>
      <w:r w:rsidRPr="00494D69">
        <w:rPr>
          <w:rFonts w:ascii="Times New Roman" w:eastAsia="Times New Roman" w:hAnsi="Times New Roman" w:cs="Times New Roman"/>
          <w:color w:val="000000"/>
          <w:u w:val="single"/>
        </w:rPr>
        <w:t xml:space="preserve">09.03.02 </w:t>
      </w:r>
      <w:r w:rsidRPr="00494D69">
        <w:rPr>
          <w:rFonts w:ascii="Times New Roman" w:eastAsia="Times New Roman" w:hAnsi="Times New Roman" w:cs="Times New Roman"/>
          <w:color w:val="FF6600"/>
          <w:u w:val="single"/>
        </w:rPr>
        <w:t xml:space="preserve"> </w:t>
      </w:r>
      <w:r w:rsidRPr="00494D69">
        <w:rPr>
          <w:rFonts w:ascii="Times New Roman" w:eastAsia="Times New Roman" w:hAnsi="Times New Roman" w:cs="Times New Roman"/>
          <w:color w:val="FF6600"/>
        </w:rPr>
        <w:t xml:space="preserve">  </w:t>
      </w:r>
      <w:proofErr w:type="gramStart"/>
      <w:r w:rsidRPr="00494D69">
        <w:rPr>
          <w:rFonts w:ascii="Times New Roman" w:eastAsia="Times New Roman" w:hAnsi="Times New Roman" w:cs="Times New Roman"/>
          <w:color w:val="FF6600"/>
        </w:rPr>
        <w:t xml:space="preserve">  </w:t>
      </w:r>
      <w:r w:rsidRPr="00494D69">
        <w:rPr>
          <w:rFonts w:ascii="Times New Roman" w:eastAsia="Times New Roman" w:hAnsi="Times New Roman" w:cs="Times New Roman"/>
          <w:color w:val="FF6600"/>
          <w:u w:val="single"/>
        </w:rPr>
        <w:t xml:space="preserve"> </w:t>
      </w:r>
      <w:r w:rsidRPr="00494D69">
        <w:rPr>
          <w:rFonts w:ascii="Times New Roman" w:eastAsia="Times New Roman" w:hAnsi="Times New Roman" w:cs="Times New Roman"/>
          <w:color w:val="000000"/>
          <w:u w:val="single"/>
        </w:rPr>
        <w:t>«</w:t>
      </w:r>
      <w:proofErr w:type="gramEnd"/>
      <w:r w:rsidRPr="00494D69">
        <w:rPr>
          <w:rFonts w:ascii="Times New Roman" w:eastAsia="Times New Roman" w:hAnsi="Times New Roman" w:cs="Times New Roman"/>
          <w:color w:val="000000"/>
          <w:u w:val="single"/>
        </w:rPr>
        <w:t>Информационные системы и технологии»</w:t>
      </w:r>
      <w:r w:rsidR="00F0319A">
        <w:rPr>
          <w:rFonts w:ascii="Times New Roman" w:eastAsia="Times New Roman" w:hAnsi="Times New Roman" w:cs="Times New Roman"/>
          <w:color w:val="000000"/>
          <w:u w:val="single"/>
        </w:rPr>
        <w:t>_____________________</w:t>
      </w:r>
      <w:r w:rsidRPr="00494D69">
        <w:rPr>
          <w:rFonts w:ascii="Times New Roman" w:eastAsia="Times New Roman" w:hAnsi="Times New Roman" w:cs="Times New Roman"/>
          <w:u w:val="single"/>
        </w:rPr>
        <w:t xml:space="preserve">                               </w:t>
      </w:r>
    </w:p>
    <w:p w14:paraId="4B6D0E2F" w14:textId="77777777" w:rsidR="006A6561" w:rsidRPr="00494D69" w:rsidRDefault="006A6561" w:rsidP="001E3FEF">
      <w:pPr>
        <w:spacing w:after="0" w:line="240" w:lineRule="auto"/>
        <w:ind w:left="1418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sz w:val="16"/>
          <w:szCs w:val="16"/>
        </w:rPr>
        <w:t xml:space="preserve">         (код)</w:t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>наименование направления</w:t>
      </w:r>
    </w:p>
    <w:p w14:paraId="31C5FE49" w14:textId="77777777" w:rsidR="006A6561" w:rsidRPr="00494D69" w:rsidRDefault="006A6561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color w:val="000000"/>
          <w:u w:val="single"/>
        </w:rPr>
        <w:t>«Информационные системы и технологии»</w:t>
      </w:r>
    </w:p>
    <w:p w14:paraId="13B90EDD" w14:textId="77777777" w:rsidR="006A6561" w:rsidRPr="00494D69" w:rsidRDefault="006A6561" w:rsidP="001E3FEF">
      <w:pPr>
        <w:spacing w:after="0" w:line="240" w:lineRule="auto"/>
        <w:ind w:left="1418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 xml:space="preserve">            наименование профиля</w:t>
      </w:r>
    </w:p>
    <w:p w14:paraId="3D7BEDAE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65A0B4B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7702957" w14:textId="17391587" w:rsidR="006A6561" w:rsidRPr="00494D69" w:rsidRDefault="006A6561" w:rsidP="001E3FEF">
      <w:pPr>
        <w:tabs>
          <w:tab w:val="left" w:pos="2670"/>
        </w:tabs>
        <w:spacing w:after="0" w:line="48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Обозначение курсовой работы   </w:t>
      </w:r>
      <w:r w:rsidRPr="00494D69">
        <w:rPr>
          <w:rFonts w:ascii="Times New Roman" w:eastAsia="Times New Roman" w:hAnsi="Times New Roman" w:cs="Times New Roman"/>
          <w:u w:val="single"/>
        </w:rPr>
        <w:t>09.03.02.</w:t>
      </w:r>
      <w:r w:rsidR="002340C1">
        <w:rPr>
          <w:rFonts w:ascii="Times New Roman" w:eastAsia="Times New Roman" w:hAnsi="Times New Roman" w:cs="Times New Roman"/>
          <w:u w:val="single"/>
        </w:rPr>
        <w:t>7</w:t>
      </w:r>
      <w:r>
        <w:rPr>
          <w:rFonts w:ascii="Times New Roman" w:eastAsia="Times New Roman" w:hAnsi="Times New Roman" w:cs="Times New Roman"/>
          <w:u w:val="single"/>
        </w:rPr>
        <w:t>4</w:t>
      </w:r>
      <w:r w:rsidRPr="00494D69">
        <w:rPr>
          <w:rFonts w:ascii="Times New Roman" w:eastAsia="Times New Roman" w:hAnsi="Times New Roman" w:cs="Times New Roman"/>
          <w:u w:val="single"/>
        </w:rPr>
        <w:t>0000.000КР</w:t>
      </w:r>
      <w:r w:rsidRPr="00494D69">
        <w:rPr>
          <w:rFonts w:ascii="Times New Roman" w:eastAsia="Times New Roman" w:hAnsi="Times New Roman" w:cs="Times New Roman"/>
        </w:rPr>
        <w:t xml:space="preserve"> </w:t>
      </w:r>
      <w:r w:rsidRPr="00494D69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494D69">
        <w:rPr>
          <w:rFonts w:ascii="Times New Roman" w:eastAsia="Times New Roman" w:hAnsi="Times New Roman" w:cs="Times New Roman"/>
        </w:rPr>
        <w:t>Группа   ВИС3</w:t>
      </w:r>
      <w:r>
        <w:rPr>
          <w:rFonts w:ascii="Times New Roman" w:eastAsia="Times New Roman" w:hAnsi="Times New Roman" w:cs="Times New Roman"/>
        </w:rPr>
        <w:t>2</w:t>
      </w:r>
    </w:p>
    <w:p w14:paraId="04EEDA6E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A3E700C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85D5E24" w14:textId="113EF52F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Руководитель </w:t>
      </w:r>
      <w:proofErr w:type="gramStart"/>
      <w:r w:rsidRPr="00494D69">
        <w:rPr>
          <w:rFonts w:ascii="Times New Roman" w:eastAsia="Times New Roman" w:hAnsi="Times New Roman" w:cs="Times New Roman"/>
        </w:rPr>
        <w:t xml:space="preserve">работы:   </w:t>
      </w:r>
      <w:proofErr w:type="gramEnd"/>
      <w:r w:rsidRPr="00494D69">
        <w:rPr>
          <w:rFonts w:ascii="Times New Roman" w:eastAsia="Times New Roman" w:hAnsi="Times New Roman" w:cs="Times New Roman"/>
        </w:rPr>
        <w:t>____________________</w:t>
      </w:r>
      <w:r w:rsidRPr="00494D69">
        <w:rPr>
          <w:rFonts w:ascii="Times New Roman" w:eastAsia="Times New Roman" w:hAnsi="Times New Roman" w:cs="Times New Roman"/>
        </w:rPr>
        <w:tab/>
        <w:t xml:space="preserve">     ___</w:t>
      </w:r>
      <w:r w:rsidR="0040078F" w:rsidRPr="0040078F">
        <w:rPr>
          <w:u w:val="single"/>
        </w:rPr>
        <w:t xml:space="preserve"> </w:t>
      </w:r>
      <w:r w:rsidR="0040078F" w:rsidRPr="0040078F">
        <w:rPr>
          <w:rFonts w:ascii="Times New Roman" w:hAnsi="Times New Roman" w:cs="Times New Roman"/>
          <w:sz w:val="24"/>
          <w:szCs w:val="24"/>
          <w:u w:val="single"/>
        </w:rPr>
        <w:t xml:space="preserve">доцент </w:t>
      </w:r>
      <w:proofErr w:type="spellStart"/>
      <w:r w:rsidR="0040078F" w:rsidRPr="0040078F">
        <w:rPr>
          <w:rFonts w:ascii="Times New Roman" w:hAnsi="Times New Roman" w:cs="Times New Roman"/>
          <w:sz w:val="24"/>
          <w:szCs w:val="24"/>
          <w:u w:val="single"/>
        </w:rPr>
        <w:t>М.В.Ступина</w:t>
      </w:r>
      <w:proofErr w:type="spellEnd"/>
      <w:r w:rsidR="0040078F">
        <w:rPr>
          <w:rFonts w:ascii="Times New Roman" w:hAnsi="Times New Roman" w:cs="Times New Roman"/>
          <w:sz w:val="24"/>
          <w:szCs w:val="24"/>
          <w:u w:val="single"/>
        </w:rPr>
        <w:t>____</w:t>
      </w:r>
    </w:p>
    <w:p w14:paraId="20F1667E" w14:textId="77777777" w:rsidR="006A6561" w:rsidRPr="00494D69" w:rsidRDefault="006A6561" w:rsidP="001E3FE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>подпись</w:t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 xml:space="preserve">                  </w:t>
      </w:r>
      <w:proofErr w:type="gramStart"/>
      <w:r w:rsidRPr="00494D69">
        <w:rPr>
          <w:rFonts w:ascii="Times New Roman" w:eastAsia="Times New Roman" w:hAnsi="Times New Roman" w:cs="Times New Roman"/>
          <w:sz w:val="16"/>
          <w:szCs w:val="16"/>
        </w:rPr>
        <w:t xml:space="preserve">   (</w:t>
      </w:r>
      <w:proofErr w:type="gramEnd"/>
      <w:r w:rsidRPr="00494D69">
        <w:rPr>
          <w:rFonts w:ascii="Times New Roman" w:eastAsia="Times New Roman" w:hAnsi="Times New Roman" w:cs="Times New Roman"/>
          <w:sz w:val="16"/>
          <w:szCs w:val="16"/>
        </w:rPr>
        <w:t>должность, И.О.Ф)</w:t>
      </w:r>
    </w:p>
    <w:p w14:paraId="67F5BA53" w14:textId="77777777" w:rsidR="006A6561" w:rsidRPr="00494D69" w:rsidRDefault="006A6561" w:rsidP="001E3FEF">
      <w:pPr>
        <w:tabs>
          <w:tab w:val="center" w:pos="7120"/>
        </w:tabs>
        <w:spacing w:after="0" w:line="24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Работа защищена          ______________ </w:t>
      </w:r>
      <w:r w:rsidRPr="00494D69">
        <w:rPr>
          <w:rFonts w:ascii="Times New Roman" w:eastAsia="Times New Roman" w:hAnsi="Times New Roman" w:cs="Times New Roman"/>
        </w:rPr>
        <w:tab/>
        <w:t xml:space="preserve">    ______________     ______________         </w:t>
      </w:r>
    </w:p>
    <w:p w14:paraId="58F9F817" w14:textId="77777777" w:rsidR="006A6561" w:rsidRPr="00494D69" w:rsidRDefault="006A6561" w:rsidP="001E3FEF">
      <w:pPr>
        <w:tabs>
          <w:tab w:val="center" w:pos="3838"/>
          <w:tab w:val="center" w:pos="4390"/>
          <w:tab w:val="center" w:pos="5098"/>
          <w:tab w:val="center" w:pos="6076"/>
          <w:tab w:val="center" w:pos="7222"/>
          <w:tab w:val="center" w:pos="8229"/>
        </w:tabs>
        <w:spacing w:after="0" w:line="221" w:lineRule="auto"/>
        <w:rPr>
          <w:rFonts w:ascii="Times New Roman" w:eastAsia="Times New Roman" w:hAnsi="Times New Roman" w:cs="Times New Roman"/>
        </w:rPr>
      </w:pPr>
      <w:r w:rsidRPr="00494D69">
        <w:rPr>
          <w:rFonts w:ascii="Calibri" w:eastAsia="Calibri" w:hAnsi="Calibri" w:cs="Calibri"/>
        </w:rPr>
        <w:t xml:space="preserve">                                                                   </w:t>
      </w:r>
      <w:r w:rsidRPr="00494D69">
        <w:rPr>
          <w:rFonts w:ascii="Times New Roman" w:eastAsia="Times New Roman" w:hAnsi="Times New Roman" w:cs="Times New Roman"/>
          <w:sz w:val="17"/>
        </w:rPr>
        <w:t xml:space="preserve">дата </w:t>
      </w:r>
      <w:r w:rsidRPr="00494D69">
        <w:rPr>
          <w:rFonts w:ascii="Times New Roman" w:eastAsia="Times New Roman" w:hAnsi="Times New Roman" w:cs="Times New Roman"/>
          <w:sz w:val="17"/>
        </w:rPr>
        <w:tab/>
        <w:t xml:space="preserve"> </w:t>
      </w:r>
      <w:r w:rsidRPr="00494D69">
        <w:rPr>
          <w:rFonts w:ascii="Times New Roman" w:eastAsia="Times New Roman" w:hAnsi="Times New Roman" w:cs="Times New Roman"/>
          <w:sz w:val="17"/>
        </w:rPr>
        <w:tab/>
        <w:t xml:space="preserve">                  </w:t>
      </w:r>
      <w:r w:rsidRPr="00494D69">
        <w:rPr>
          <w:rFonts w:ascii="Times New Roman" w:eastAsia="Times New Roman" w:hAnsi="Times New Roman" w:cs="Times New Roman"/>
          <w:sz w:val="17"/>
        </w:rPr>
        <w:tab/>
        <w:t xml:space="preserve"> </w:t>
      </w:r>
      <w:proofErr w:type="gramStart"/>
      <w:r w:rsidRPr="00494D69">
        <w:rPr>
          <w:rFonts w:ascii="Times New Roman" w:eastAsia="Times New Roman" w:hAnsi="Times New Roman" w:cs="Times New Roman"/>
          <w:sz w:val="17"/>
        </w:rPr>
        <w:t xml:space="preserve">оценка  </w:t>
      </w:r>
      <w:r w:rsidRPr="00494D69">
        <w:rPr>
          <w:rFonts w:ascii="Times New Roman" w:eastAsia="Times New Roman" w:hAnsi="Times New Roman" w:cs="Times New Roman"/>
          <w:sz w:val="17"/>
        </w:rPr>
        <w:tab/>
      </w:r>
      <w:proofErr w:type="gramEnd"/>
      <w:r w:rsidRPr="00494D69">
        <w:rPr>
          <w:rFonts w:ascii="Times New Roman" w:eastAsia="Times New Roman" w:hAnsi="Times New Roman" w:cs="Times New Roman"/>
          <w:sz w:val="17"/>
        </w:rPr>
        <w:t xml:space="preserve"> </w:t>
      </w:r>
      <w:r w:rsidRPr="00494D69">
        <w:rPr>
          <w:rFonts w:ascii="Times New Roman" w:eastAsia="Times New Roman" w:hAnsi="Times New Roman" w:cs="Times New Roman"/>
          <w:sz w:val="17"/>
        </w:rPr>
        <w:tab/>
        <w:t xml:space="preserve">подпись     </w:t>
      </w:r>
    </w:p>
    <w:p w14:paraId="08AF6074" w14:textId="77777777" w:rsidR="006A6561" w:rsidRDefault="006A6561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74CF8DDA" w14:textId="5981ECB7" w:rsidR="0040078F" w:rsidRDefault="0040078F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8630085" w14:textId="77777777" w:rsidR="0040078F" w:rsidRDefault="0040078F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6107399" w14:textId="77777777" w:rsidR="006A6561" w:rsidRPr="00494D69" w:rsidRDefault="006A6561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Ростов-на-Дону</w:t>
      </w:r>
    </w:p>
    <w:p w14:paraId="502F9670" w14:textId="6D9DF36E" w:rsidR="004C486D" w:rsidRDefault="006A6561" w:rsidP="001E3FEF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2020 </w:t>
      </w:r>
    </w:p>
    <w:p w14:paraId="5938A850" w14:textId="4D0F7149" w:rsidR="006A6561" w:rsidRPr="00494D69" w:rsidRDefault="004C486D" w:rsidP="004C48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CAB2911" w14:textId="77777777" w:rsidR="006A6561" w:rsidRPr="00494D69" w:rsidRDefault="006A6561" w:rsidP="006A6561">
      <w:pPr>
        <w:pageBreakBefore/>
        <w:spacing w:after="0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80B8CB8" wp14:editId="1E226AB4">
            <wp:extent cx="63246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" t="-116" r="-124" b="-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5DF8" w14:textId="77777777" w:rsidR="006A6561" w:rsidRPr="00494D69" w:rsidRDefault="006A6561" w:rsidP="006A6561">
      <w:pPr>
        <w:spacing w:after="0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6248E967" w14:textId="77777777" w:rsidR="006A6561" w:rsidRPr="00494D69" w:rsidRDefault="006A6561" w:rsidP="006A6561">
      <w:pPr>
        <w:spacing w:after="0"/>
        <w:ind w:right="-6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ФЕДЕРАЛЬНОЕ ГОСУДАРСТВЕННОЕ БЮДЖЕТНОЕ </w:t>
      </w:r>
    </w:p>
    <w:p w14:paraId="222F0D5B" w14:textId="77777777" w:rsidR="006A6561" w:rsidRPr="00494D69" w:rsidRDefault="006A6561" w:rsidP="006A6561">
      <w:pPr>
        <w:spacing w:after="0"/>
        <w:ind w:right="-6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494D69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14:paraId="022015FB" w14:textId="77777777" w:rsidR="006A6561" w:rsidRPr="00494D69" w:rsidRDefault="006A6561" w:rsidP="006A6561">
      <w:pPr>
        <w:spacing w:after="0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/>
          <w:bCs/>
          <w:sz w:val="28"/>
          <w:szCs w:val="28"/>
        </w:rPr>
        <w:t>(ДГТУ)</w:t>
      </w:r>
    </w:p>
    <w:p w14:paraId="23F80152" w14:textId="77777777" w:rsidR="006A6561" w:rsidRPr="00494D69" w:rsidRDefault="006A6561" w:rsidP="006A6561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577709" w14:textId="77777777" w:rsidR="006A6561" w:rsidRPr="00494D69" w:rsidRDefault="006A6561" w:rsidP="006A6561">
      <w:pPr>
        <w:spacing w:after="0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Cs/>
        </w:rPr>
        <w:t>Факультет ____</w:t>
      </w:r>
      <w:r w:rsidRPr="00494D69">
        <w:rPr>
          <w:rFonts w:ascii="Times New Roman" w:eastAsia="Times New Roman" w:hAnsi="Times New Roman" w:cs="Times New Roman"/>
          <w:bCs/>
          <w:u w:val="single"/>
        </w:rPr>
        <w:t>Информатика и вычислительная техника</w:t>
      </w:r>
      <w:r w:rsidRPr="00494D69">
        <w:rPr>
          <w:rFonts w:ascii="Times New Roman" w:eastAsia="Times New Roman" w:hAnsi="Times New Roman" w:cs="Times New Roman"/>
          <w:bCs/>
        </w:rPr>
        <w:t>______</w:t>
      </w:r>
    </w:p>
    <w:p w14:paraId="427E99B8" w14:textId="77777777" w:rsidR="006A6561" w:rsidRPr="00494D69" w:rsidRDefault="006A6561" w:rsidP="006A6561">
      <w:pPr>
        <w:spacing w:after="0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bCs/>
          <w:sz w:val="16"/>
          <w:szCs w:val="16"/>
        </w:rPr>
        <w:t>(наименование факультета)</w:t>
      </w:r>
    </w:p>
    <w:p w14:paraId="0DDBEEA8" w14:textId="77777777" w:rsidR="006A6561" w:rsidRPr="00494D69" w:rsidRDefault="006A6561" w:rsidP="006A6561">
      <w:pPr>
        <w:spacing w:after="0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Cs/>
        </w:rPr>
        <w:t xml:space="preserve">Кафедра _____ </w:t>
      </w:r>
      <w:r w:rsidRPr="00494D69">
        <w:rPr>
          <w:rFonts w:ascii="Times New Roman" w:eastAsia="Times New Roman" w:hAnsi="Times New Roman" w:cs="Times New Roman"/>
          <w:bCs/>
          <w:u w:val="single"/>
        </w:rPr>
        <w:t>Информационные технологии</w:t>
      </w:r>
      <w:r w:rsidRPr="00494D69">
        <w:rPr>
          <w:rFonts w:ascii="Times New Roman" w:eastAsia="Times New Roman" w:hAnsi="Times New Roman" w:cs="Times New Roman"/>
          <w:bCs/>
        </w:rPr>
        <w:t>_______________</w:t>
      </w:r>
    </w:p>
    <w:p w14:paraId="495F4918" w14:textId="77777777" w:rsidR="006A6561" w:rsidRPr="00494D69" w:rsidRDefault="006A6561" w:rsidP="006A6561">
      <w:pPr>
        <w:spacing w:after="0"/>
        <w:ind w:left="2127" w:firstLine="709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Cs/>
          <w:sz w:val="16"/>
          <w:szCs w:val="16"/>
        </w:rPr>
        <w:t>(наименование кафедры)</w:t>
      </w:r>
    </w:p>
    <w:p w14:paraId="6784020C" w14:textId="77777777" w:rsidR="006A6561" w:rsidRPr="00494D69" w:rsidRDefault="006A6561" w:rsidP="006A6561">
      <w:pPr>
        <w:tabs>
          <w:tab w:val="left" w:pos="7368"/>
        </w:tabs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4E4F6884" w14:textId="77777777" w:rsidR="006A6561" w:rsidRPr="00494D69" w:rsidRDefault="006A6561" w:rsidP="006A6561">
      <w:pPr>
        <w:spacing w:after="0"/>
        <w:ind w:left="5108"/>
        <w:rPr>
          <w:rFonts w:ascii="Times New Roman" w:eastAsia="Times New Roman" w:hAnsi="Times New Roman" w:cs="Times New Roman"/>
          <w:b/>
        </w:rPr>
      </w:pPr>
    </w:p>
    <w:p w14:paraId="576967D8" w14:textId="77777777" w:rsidR="006A6561" w:rsidRPr="00494D69" w:rsidRDefault="006A6561" w:rsidP="006A6561">
      <w:pPr>
        <w:spacing w:after="0"/>
        <w:ind w:left="5108"/>
        <w:rPr>
          <w:rFonts w:ascii="Times New Roman" w:eastAsia="Times New Roman" w:hAnsi="Times New Roman" w:cs="Times New Roman"/>
          <w:sz w:val="20"/>
          <w:szCs w:val="20"/>
        </w:rPr>
      </w:pPr>
      <w:r w:rsidRPr="00494D69">
        <w:rPr>
          <w:rFonts w:ascii="Times New Roman" w:eastAsia="Times New Roman" w:hAnsi="Times New Roman" w:cs="Times New Roman"/>
        </w:rPr>
        <w:t xml:space="preserve">Зав. кафедрой </w:t>
      </w:r>
    </w:p>
    <w:p w14:paraId="01C1A5C9" w14:textId="77777777" w:rsidR="006A6561" w:rsidRPr="00494D69" w:rsidRDefault="006A6561" w:rsidP="006A6561">
      <w:pPr>
        <w:spacing w:after="0"/>
        <w:ind w:left="5108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494D69">
        <w:rPr>
          <w:rFonts w:ascii="Times New Roman" w:eastAsia="Times New Roman" w:hAnsi="Times New Roman" w:cs="Times New Roman"/>
          <w:u w:val="single"/>
        </w:rPr>
        <w:t>_«</w:t>
      </w:r>
      <w:proofErr w:type="gramEnd"/>
      <w:r w:rsidRPr="00494D69">
        <w:rPr>
          <w:rFonts w:ascii="Times New Roman" w:eastAsia="Times New Roman" w:hAnsi="Times New Roman" w:cs="Times New Roman"/>
          <w:u w:val="single"/>
        </w:rPr>
        <w:t>Информационные технологии»_</w:t>
      </w:r>
    </w:p>
    <w:p w14:paraId="7D01BB1A" w14:textId="77777777" w:rsidR="006A6561" w:rsidRPr="00494D69" w:rsidRDefault="006A6561" w:rsidP="006A6561">
      <w:pPr>
        <w:spacing w:after="0"/>
        <w:ind w:left="5535"/>
        <w:jc w:val="center"/>
        <w:rPr>
          <w:rFonts w:ascii="Times New Roman" w:eastAsia="Times New Roman" w:hAnsi="Times New Roman" w:cs="Times New Roman"/>
          <w:sz w:val="16"/>
          <w:szCs w:val="16"/>
          <w:u w:val="single"/>
        </w:rPr>
      </w:pPr>
    </w:p>
    <w:p w14:paraId="4673BF4C" w14:textId="77777777" w:rsidR="006A6561" w:rsidRPr="00494D69" w:rsidRDefault="006A6561" w:rsidP="006A6561">
      <w:pPr>
        <w:spacing w:after="0"/>
        <w:ind w:left="4254" w:firstLine="709"/>
        <w:rPr>
          <w:rFonts w:ascii="Times New Roman" w:eastAsia="Times New Roman" w:hAnsi="Times New Roman" w:cs="Times New Roman"/>
          <w:sz w:val="20"/>
          <w:szCs w:val="20"/>
        </w:rPr>
      </w:pPr>
      <w:r w:rsidRPr="00494D69">
        <w:rPr>
          <w:rFonts w:ascii="Times New Roman" w:eastAsia="Times New Roman" w:hAnsi="Times New Roman" w:cs="Times New Roman"/>
          <w:sz w:val="28"/>
          <w:szCs w:val="28"/>
        </w:rPr>
        <w:t xml:space="preserve">  _______________    </w:t>
      </w:r>
      <w:r w:rsidRPr="00494D69">
        <w:rPr>
          <w:rFonts w:ascii="Times New Roman" w:eastAsia="Times New Roman" w:hAnsi="Times New Roman" w:cs="Times New Roman"/>
          <w:u w:val="single"/>
        </w:rPr>
        <w:t>Б.В. Соболь</w:t>
      </w:r>
      <w:r w:rsidRPr="00494D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17E91E9" w14:textId="77777777" w:rsidR="006A6561" w:rsidRPr="00494D69" w:rsidRDefault="006A6561" w:rsidP="006A6561">
      <w:pPr>
        <w:spacing w:after="0"/>
        <w:ind w:left="4826" w:firstLine="709"/>
        <w:rPr>
          <w:rFonts w:ascii="Times New Roman" w:eastAsia="Times New Roman" w:hAnsi="Times New Roman" w:cs="Times New Roman"/>
          <w:sz w:val="20"/>
          <w:szCs w:val="20"/>
        </w:rPr>
      </w:pPr>
      <w:r w:rsidRPr="00494D69">
        <w:rPr>
          <w:rFonts w:ascii="Times New Roman" w:eastAsia="Times New Roman" w:hAnsi="Times New Roman" w:cs="Times New Roman"/>
          <w:sz w:val="16"/>
          <w:szCs w:val="16"/>
        </w:rPr>
        <w:t xml:space="preserve">     (подпись)</w:t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>(И.О.Ф.)</w:t>
      </w:r>
    </w:p>
    <w:p w14:paraId="4FB0868A" w14:textId="77777777" w:rsidR="006A6561" w:rsidRPr="00494D69" w:rsidRDefault="006A6561" w:rsidP="006A6561">
      <w:pPr>
        <w:spacing w:after="0"/>
        <w:ind w:left="4826" w:firstLine="709"/>
        <w:rPr>
          <w:rFonts w:ascii="Times New Roman" w:eastAsia="Times New Roman" w:hAnsi="Times New Roman" w:cs="Times New Roman"/>
          <w:sz w:val="16"/>
          <w:szCs w:val="16"/>
        </w:rPr>
      </w:pPr>
    </w:p>
    <w:p w14:paraId="42262F61" w14:textId="77777777" w:rsidR="006A6561" w:rsidRPr="00494D69" w:rsidRDefault="006A6561" w:rsidP="006A6561">
      <w:pPr>
        <w:spacing w:after="0" w:line="360" w:lineRule="auto"/>
        <w:ind w:left="4116" w:firstLine="709"/>
        <w:rPr>
          <w:rFonts w:ascii="Times New Roman" w:eastAsia="Times New Roman" w:hAnsi="Times New Roman" w:cs="Times New Roman"/>
          <w:sz w:val="20"/>
          <w:szCs w:val="20"/>
        </w:rPr>
      </w:pPr>
      <w:r w:rsidRPr="00494D69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494D69">
        <w:rPr>
          <w:rFonts w:ascii="Times New Roman" w:eastAsia="Times New Roman" w:hAnsi="Times New Roman" w:cs="Times New Roman"/>
        </w:rPr>
        <w:t>« _</w:t>
      </w:r>
      <w:proofErr w:type="gramEnd"/>
      <w:r w:rsidRPr="00494D69">
        <w:rPr>
          <w:rFonts w:ascii="Times New Roman" w:eastAsia="Times New Roman" w:hAnsi="Times New Roman" w:cs="Times New Roman"/>
        </w:rPr>
        <w:t>_____ »  ______________ 2020 г.</w:t>
      </w:r>
    </w:p>
    <w:p w14:paraId="4DF46E82" w14:textId="77777777" w:rsidR="006A6561" w:rsidRPr="00494D69" w:rsidRDefault="006A6561" w:rsidP="006A6561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405C00" w14:textId="77777777" w:rsidR="006A6561" w:rsidRPr="00494D69" w:rsidRDefault="006A6561" w:rsidP="006A656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163FA0" w14:textId="77777777" w:rsidR="006A6561" w:rsidRPr="00494D69" w:rsidRDefault="006A6561" w:rsidP="006A6561">
      <w:pPr>
        <w:spacing w:after="0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</w:p>
    <w:p w14:paraId="4D938583" w14:textId="77777777" w:rsidR="006A6561" w:rsidRPr="00494D69" w:rsidRDefault="006A6561" w:rsidP="006A6561">
      <w:pPr>
        <w:spacing w:after="0"/>
        <w:jc w:val="center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на курсовую работу</w:t>
      </w:r>
    </w:p>
    <w:p w14:paraId="2F75C8C3" w14:textId="77777777" w:rsidR="006A6561" w:rsidRPr="00494D69" w:rsidRDefault="006A6561" w:rsidP="006A6561">
      <w:pPr>
        <w:spacing w:after="0"/>
        <w:jc w:val="center"/>
        <w:rPr>
          <w:rFonts w:ascii="Times New Roman" w:eastAsia="Times New Roman" w:hAnsi="Times New Roman" w:cs="Times New Roman"/>
        </w:rPr>
      </w:pPr>
    </w:p>
    <w:p w14:paraId="54A39B6F" w14:textId="02C066FB" w:rsidR="006A6561" w:rsidRPr="00494D69" w:rsidRDefault="006A6561" w:rsidP="006A6561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Обучающийся </w:t>
      </w:r>
      <w:r w:rsidR="00F0319A">
        <w:rPr>
          <w:rFonts w:ascii="Times New Roman" w:eastAsia="Times New Roman" w:hAnsi="Times New Roman" w:cs="Times New Roman"/>
        </w:rPr>
        <w:t>___</w:t>
      </w:r>
      <w:r w:rsidR="004E402A" w:rsidRPr="004E402A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</w:t>
      </w:r>
      <w:r w:rsidR="004E402A" w:rsidRPr="00AC3E07">
        <w:rPr>
          <w:rFonts w:ascii="Times New Roman" w:eastAsia="Times New Roman" w:hAnsi="Times New Roman" w:cs="Times New Roman"/>
          <w:color w:val="000000" w:themeColor="text1"/>
          <w:u w:val="single"/>
        </w:rPr>
        <w:t>Арарат Исраелян Михайлович</w:t>
      </w:r>
      <w:r w:rsidR="004E402A">
        <w:rPr>
          <w:rFonts w:ascii="Times New Roman" w:eastAsia="Times New Roman" w:hAnsi="Times New Roman" w:cs="Times New Roman"/>
          <w:color w:val="000000"/>
          <w:u w:val="single"/>
        </w:rPr>
        <w:t xml:space="preserve"> </w:t>
      </w:r>
      <w:r w:rsidR="00F0319A">
        <w:rPr>
          <w:rFonts w:ascii="Times New Roman" w:eastAsia="Times New Roman" w:hAnsi="Times New Roman" w:cs="Times New Roman"/>
          <w:color w:val="000000"/>
          <w:u w:val="single"/>
        </w:rPr>
        <w:t>___</w:t>
      </w:r>
      <w:r w:rsidRPr="00494D69">
        <w:rPr>
          <w:rFonts w:ascii="Times New Roman" w:eastAsia="Times New Roman" w:hAnsi="Times New Roman" w:cs="Times New Roman"/>
        </w:rPr>
        <w:t xml:space="preserve"> Код </w:t>
      </w:r>
      <w:r w:rsidR="00F0319A">
        <w:rPr>
          <w:rFonts w:ascii="Times New Roman" w:eastAsia="Times New Roman" w:hAnsi="Times New Roman" w:cs="Times New Roman"/>
        </w:rPr>
        <w:t>_</w:t>
      </w:r>
      <w:proofErr w:type="gramStart"/>
      <w:r w:rsidR="00096B22" w:rsidRPr="00AC3E07">
        <w:rPr>
          <w:rFonts w:ascii="Times New Roman" w:eastAsia="Times New Roman" w:hAnsi="Times New Roman" w:cs="Times New Roman"/>
          <w:color w:val="000000" w:themeColor="text1"/>
          <w:u w:val="single"/>
        </w:rPr>
        <w:t>1638674</w:t>
      </w:r>
      <w:r w:rsidR="00F61B18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</w:t>
      </w:r>
      <w:r w:rsidRPr="00494D69">
        <w:rPr>
          <w:rFonts w:ascii="Times New Roman" w:eastAsia="Times New Roman" w:hAnsi="Times New Roman" w:cs="Times New Roman"/>
          <w:color w:val="000000"/>
          <w:u w:val="single"/>
        </w:rPr>
        <w:t xml:space="preserve"> </w:t>
      </w:r>
      <w:r w:rsidRPr="00494D69">
        <w:rPr>
          <w:rFonts w:ascii="Times New Roman" w:eastAsia="Times New Roman" w:hAnsi="Times New Roman" w:cs="Times New Roman"/>
        </w:rPr>
        <w:t>Группа</w:t>
      </w:r>
      <w:proofErr w:type="gramEnd"/>
      <w:r w:rsidRPr="00494D69">
        <w:rPr>
          <w:rFonts w:ascii="Times New Roman" w:eastAsia="Times New Roman" w:hAnsi="Times New Roman" w:cs="Times New Roman"/>
        </w:rPr>
        <w:t xml:space="preserve">  </w:t>
      </w:r>
      <w:r w:rsidR="00F0319A">
        <w:rPr>
          <w:rFonts w:ascii="Times New Roman" w:eastAsia="Times New Roman" w:hAnsi="Times New Roman" w:cs="Times New Roman"/>
        </w:rPr>
        <w:t>_</w:t>
      </w:r>
      <w:r w:rsidRPr="00494D69">
        <w:rPr>
          <w:rFonts w:ascii="Times New Roman" w:eastAsia="Times New Roman" w:hAnsi="Times New Roman" w:cs="Times New Roman"/>
          <w:u w:val="single"/>
        </w:rPr>
        <w:t xml:space="preserve">  </w:t>
      </w:r>
      <w:r w:rsidRPr="00494D69">
        <w:rPr>
          <w:rFonts w:ascii="Times New Roman" w:eastAsia="Times New Roman" w:hAnsi="Times New Roman" w:cs="Times New Roman"/>
          <w:color w:val="000000"/>
          <w:u w:val="single"/>
        </w:rPr>
        <w:t>ВИС3</w:t>
      </w:r>
      <w:r>
        <w:rPr>
          <w:rFonts w:ascii="Times New Roman" w:eastAsia="Times New Roman" w:hAnsi="Times New Roman" w:cs="Times New Roman"/>
          <w:color w:val="000000"/>
          <w:u w:val="single"/>
        </w:rPr>
        <w:t>2</w:t>
      </w:r>
      <w:r w:rsidR="00F0319A">
        <w:rPr>
          <w:rFonts w:ascii="Times New Roman" w:eastAsia="Times New Roman" w:hAnsi="Times New Roman" w:cs="Times New Roman"/>
          <w:color w:val="000000"/>
          <w:u w:val="single"/>
        </w:rPr>
        <w:t>__</w:t>
      </w:r>
      <w:r w:rsidRPr="00494D69">
        <w:rPr>
          <w:rFonts w:ascii="Times New Roman" w:eastAsia="Times New Roman" w:hAnsi="Times New Roman" w:cs="Times New Roman"/>
          <w:u w:val="single"/>
        </w:rPr>
        <w:t xml:space="preserve">   </w:t>
      </w:r>
    </w:p>
    <w:p w14:paraId="238ECCD0" w14:textId="58CA9B50" w:rsidR="006A6561" w:rsidRPr="00494D69" w:rsidRDefault="006A6561" w:rsidP="006A6561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Обозначение   </w:t>
      </w:r>
      <w:r w:rsidRPr="00494D69">
        <w:rPr>
          <w:rFonts w:ascii="Times New Roman" w:eastAsia="Times New Roman" w:hAnsi="Times New Roman" w:cs="Times New Roman"/>
          <w:u w:val="single"/>
        </w:rPr>
        <w:t>09.03.02.</w:t>
      </w:r>
      <w:r w:rsidR="002340C1">
        <w:rPr>
          <w:rFonts w:ascii="Times New Roman" w:eastAsia="Times New Roman" w:hAnsi="Times New Roman" w:cs="Times New Roman"/>
          <w:u w:val="single"/>
        </w:rPr>
        <w:t>7</w:t>
      </w:r>
      <w:r>
        <w:rPr>
          <w:rFonts w:ascii="Times New Roman" w:eastAsia="Times New Roman" w:hAnsi="Times New Roman" w:cs="Times New Roman"/>
          <w:u w:val="single"/>
        </w:rPr>
        <w:t>4</w:t>
      </w:r>
      <w:r w:rsidRPr="00494D69">
        <w:rPr>
          <w:rFonts w:ascii="Times New Roman" w:eastAsia="Times New Roman" w:hAnsi="Times New Roman" w:cs="Times New Roman"/>
          <w:u w:val="single"/>
        </w:rPr>
        <w:t>0000.000КР</w:t>
      </w:r>
      <w:r w:rsidRPr="00494D69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0D532C73" w14:textId="544E4E48" w:rsidR="006A6561" w:rsidRPr="00494D69" w:rsidRDefault="006A6561" w:rsidP="0040078F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Тема</w:t>
      </w:r>
      <w:r w:rsidRPr="00494D6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0078F" w:rsidRPr="0040078F">
        <w:rPr>
          <w:rFonts w:ascii="Times New Roman" w:hAnsi="Times New Roman" w:cs="Times New Roman"/>
          <w:sz w:val="24"/>
          <w:szCs w:val="24"/>
          <w:u w:val="single"/>
        </w:rPr>
        <w:t>Разработка веб-ориентированной информационной системы</w:t>
      </w:r>
      <w:r w:rsidR="0040078F" w:rsidRPr="0040078F">
        <w:rPr>
          <w:rFonts w:ascii="Times New Roman" w:hAnsi="Times New Roman" w:cs="Times New Roman"/>
          <w:sz w:val="24"/>
          <w:szCs w:val="24"/>
        </w:rPr>
        <w:t>______________________</w:t>
      </w:r>
      <w:r w:rsidR="0040078F" w:rsidRPr="0040078F">
        <w:rPr>
          <w:sz w:val="28"/>
          <w:szCs w:val="28"/>
        </w:rPr>
        <w:t xml:space="preserve"> </w:t>
      </w:r>
      <w:r w:rsidRPr="00494D69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____________________________________________________________________ </w:t>
      </w:r>
    </w:p>
    <w:p w14:paraId="4ADCE7E2" w14:textId="77777777" w:rsidR="006A6561" w:rsidRPr="00494D69" w:rsidRDefault="006A6561" w:rsidP="006A6561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Срок представления работы к </w:t>
      </w:r>
      <w:proofErr w:type="gramStart"/>
      <w:r w:rsidRPr="00494D69">
        <w:rPr>
          <w:rFonts w:ascii="Times New Roman" w:eastAsia="Times New Roman" w:hAnsi="Times New Roman" w:cs="Times New Roman"/>
        </w:rPr>
        <w:t>защите:  «</w:t>
      </w:r>
      <w:proofErr w:type="gramEnd"/>
      <w:r w:rsidRPr="00494D69">
        <w:rPr>
          <w:rFonts w:ascii="Times New Roman" w:eastAsia="Times New Roman" w:hAnsi="Times New Roman" w:cs="Times New Roman"/>
          <w:u w:val="single"/>
        </w:rPr>
        <w:t xml:space="preserve"> ___  </w:t>
      </w:r>
      <w:r w:rsidRPr="00494D69">
        <w:rPr>
          <w:rFonts w:ascii="Times New Roman" w:eastAsia="Times New Roman" w:hAnsi="Times New Roman" w:cs="Times New Roman"/>
        </w:rPr>
        <w:t xml:space="preserve">»  </w:t>
      </w:r>
      <w:r w:rsidRPr="00494D69">
        <w:rPr>
          <w:rFonts w:ascii="Times New Roman" w:eastAsia="Times New Roman" w:hAnsi="Times New Roman" w:cs="Times New Roman"/>
          <w:u w:val="single"/>
        </w:rPr>
        <w:t xml:space="preserve">    ______     </w:t>
      </w:r>
      <w:r w:rsidRPr="00494D69">
        <w:rPr>
          <w:rFonts w:ascii="Times New Roman" w:eastAsia="Times New Roman" w:hAnsi="Times New Roman" w:cs="Times New Roman"/>
        </w:rPr>
        <w:t xml:space="preserve">  2020 г.</w:t>
      </w:r>
    </w:p>
    <w:p w14:paraId="17B8941C" w14:textId="77777777" w:rsidR="006A6561" w:rsidRPr="00494D69" w:rsidRDefault="006A6561" w:rsidP="006A65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u w:val="single"/>
        </w:rPr>
        <w:t xml:space="preserve">Исходные данные для курсовой работы:                      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6A6561" w:rsidRPr="00494D69" w14:paraId="427182BF" w14:textId="77777777" w:rsidTr="00596B6B">
        <w:tc>
          <w:tcPr>
            <w:tcW w:w="9639" w:type="dxa"/>
            <w:tcBorders>
              <w:bottom w:val="single" w:sz="4" w:space="0" w:color="000000"/>
            </w:tcBorders>
            <w:shd w:val="clear" w:color="auto" w:fill="auto"/>
          </w:tcPr>
          <w:p w14:paraId="1F16A2D5" w14:textId="77777777" w:rsidR="006A6561" w:rsidRPr="00EA6366" w:rsidRDefault="006A6561" w:rsidP="006A6561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iCs/>
                <w:color w:val="000000" w:themeColor="text1"/>
              </w:rPr>
            </w:pPr>
            <w:r w:rsidRPr="00EA6366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 xml:space="preserve">Техническое задание, 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данные таблицы, учебная литература по теме курсовой работы</w:t>
            </w:r>
          </w:p>
        </w:tc>
      </w:tr>
    </w:tbl>
    <w:p w14:paraId="17B1AA2A" w14:textId="6479E5AB" w:rsidR="006A6561" w:rsidRDefault="006A6561" w:rsidP="006A6561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36CBD65" w14:textId="6DAA9139" w:rsidR="004C486D" w:rsidRPr="004C486D" w:rsidRDefault="004C486D" w:rsidP="004C486D">
      <w:pPr>
        <w:rPr>
          <w:rFonts w:ascii="Times New Roman" w:eastAsia="Times New Roman" w:hAnsi="Times New Roman" w:cs="Times New Roman"/>
        </w:rPr>
      </w:pPr>
    </w:p>
    <w:p w14:paraId="43922720" w14:textId="58F3D45C" w:rsidR="004C486D" w:rsidRPr="004C486D" w:rsidRDefault="004C486D" w:rsidP="004C486D">
      <w:pPr>
        <w:rPr>
          <w:rFonts w:ascii="Times New Roman" w:eastAsia="Times New Roman" w:hAnsi="Times New Roman" w:cs="Times New Roman"/>
        </w:rPr>
      </w:pPr>
    </w:p>
    <w:p w14:paraId="1D26B02E" w14:textId="7041979F" w:rsidR="004C486D" w:rsidRPr="004C486D" w:rsidRDefault="004C486D" w:rsidP="004C486D">
      <w:pPr>
        <w:rPr>
          <w:rFonts w:ascii="Times New Roman" w:eastAsia="Times New Roman" w:hAnsi="Times New Roman" w:cs="Times New Roman"/>
        </w:rPr>
      </w:pPr>
    </w:p>
    <w:p w14:paraId="1F629078" w14:textId="234D200A" w:rsidR="004C486D" w:rsidRPr="004C486D" w:rsidRDefault="004C486D" w:rsidP="004C486D">
      <w:pPr>
        <w:rPr>
          <w:rFonts w:ascii="Times New Roman" w:eastAsia="Times New Roman" w:hAnsi="Times New Roman" w:cs="Times New Roman"/>
        </w:rPr>
      </w:pPr>
    </w:p>
    <w:p w14:paraId="60D2EE4E" w14:textId="170D1BE7" w:rsidR="004C486D" w:rsidRPr="004C486D" w:rsidRDefault="004C486D" w:rsidP="004C486D">
      <w:pPr>
        <w:rPr>
          <w:rFonts w:ascii="Times New Roman" w:eastAsia="Times New Roman" w:hAnsi="Times New Roman" w:cs="Times New Roman"/>
        </w:rPr>
      </w:pPr>
    </w:p>
    <w:p w14:paraId="6CF4202B" w14:textId="6C82F4C0" w:rsidR="004C486D" w:rsidRPr="0026009A" w:rsidRDefault="004C486D" w:rsidP="004C486D">
      <w:pPr>
        <w:rPr>
          <w:rFonts w:ascii="Times New Roman" w:eastAsia="Times New Roman" w:hAnsi="Times New Roman" w:cs="Times New Roman"/>
        </w:rPr>
      </w:pPr>
    </w:p>
    <w:p w14:paraId="321C2A4A" w14:textId="77777777" w:rsidR="0026009A" w:rsidRDefault="0026009A" w:rsidP="004C486D">
      <w:pPr>
        <w:rPr>
          <w:rFonts w:ascii="Times New Roman" w:eastAsia="Times New Roman" w:hAnsi="Times New Roman" w:cs="Times New Roman"/>
        </w:rPr>
        <w:sectPr w:rsidR="0026009A" w:rsidSect="004C486D">
          <w:footerReference w:type="even" r:id="rId10"/>
          <w:footerReference w:type="default" r:id="rId11"/>
          <w:pgSz w:w="11906" w:h="16838"/>
          <w:pgMar w:top="1134" w:right="567" w:bottom="1134" w:left="1418" w:header="720" w:footer="380" w:gutter="0"/>
          <w:pgNumType w:start="0"/>
          <w:cols w:space="720"/>
          <w:titlePg/>
          <w:docGrid w:linePitch="299" w:charSpace="32768"/>
        </w:sectPr>
      </w:pPr>
    </w:p>
    <w:p w14:paraId="15D9B965" w14:textId="77777777" w:rsidR="006A6561" w:rsidRPr="00494D69" w:rsidRDefault="006A6561" w:rsidP="006A6561">
      <w:pPr>
        <w:pageBreakBefore/>
        <w:spacing w:after="0" w:line="360" w:lineRule="auto"/>
        <w:rPr>
          <w:rFonts w:ascii="Times New Roman" w:eastAsia="Times New Roman" w:hAnsi="Times New Roman" w:cs="Times New Roman"/>
        </w:rPr>
      </w:pPr>
    </w:p>
    <w:p w14:paraId="5CAA0AA4" w14:textId="77777777" w:rsidR="006A6561" w:rsidRPr="00494D69" w:rsidRDefault="006A6561" w:rsidP="006A6561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Содержание пояснительной записки:</w:t>
      </w:r>
    </w:p>
    <w:p w14:paraId="63448161" w14:textId="77777777" w:rsidR="007B2B63" w:rsidRDefault="007B2B63" w:rsidP="006A65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061FED3A" w14:textId="75D40EB1" w:rsidR="006A6561" w:rsidRPr="00494D69" w:rsidRDefault="006A6561" w:rsidP="006A65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 Наименование и содержание разделов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6A6561" w:rsidRPr="00410FC1" w14:paraId="53B7CACC" w14:textId="77777777" w:rsidTr="0040078F">
        <w:trPr>
          <w:trHeight w:val="377"/>
        </w:trPr>
        <w:tc>
          <w:tcPr>
            <w:tcW w:w="9694" w:type="dxa"/>
            <w:shd w:val="clear" w:color="auto" w:fill="auto"/>
          </w:tcPr>
          <w:p w14:paraId="11DC83C5" w14:textId="507A4A9D" w:rsidR="0040078F" w:rsidRPr="0040078F" w:rsidRDefault="0040078F" w:rsidP="0040078F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Описание предметной области</w:t>
            </w:r>
          </w:p>
        </w:tc>
      </w:tr>
      <w:tr w:rsidR="006A6561" w:rsidRPr="00410FC1" w14:paraId="0DB3102B" w14:textId="77777777" w:rsidTr="0040078F">
        <w:trPr>
          <w:trHeight w:val="364"/>
        </w:trPr>
        <w:tc>
          <w:tcPr>
            <w:tcW w:w="9694" w:type="dxa"/>
            <w:shd w:val="clear" w:color="auto" w:fill="auto"/>
          </w:tcPr>
          <w:p w14:paraId="4CEBD0B8" w14:textId="3CE65BA1" w:rsidR="006A6561" w:rsidRPr="00410FC1" w:rsidRDefault="0040078F" w:rsidP="006A6561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Техническое задание</w:t>
            </w:r>
          </w:p>
        </w:tc>
      </w:tr>
      <w:tr w:rsidR="006A6561" w:rsidRPr="00410FC1" w14:paraId="2CFEB0DA" w14:textId="77777777" w:rsidTr="0040078F">
        <w:trPr>
          <w:trHeight w:val="377"/>
        </w:trPr>
        <w:tc>
          <w:tcPr>
            <w:tcW w:w="9694" w:type="dxa"/>
            <w:shd w:val="clear" w:color="auto" w:fill="auto"/>
          </w:tcPr>
          <w:p w14:paraId="297FF59F" w14:textId="299A5FBA" w:rsidR="006A6561" w:rsidRPr="002065DE" w:rsidRDefault="006A6561" w:rsidP="002065DE">
            <w:pPr>
              <w:pStyle w:val="ab"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</w:rPr>
            </w:pPr>
            <w:r w:rsidRPr="002065DE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 xml:space="preserve"> </w:t>
            </w:r>
            <w:r w:rsidR="0040078F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Программная реализация</w:t>
            </w:r>
          </w:p>
        </w:tc>
      </w:tr>
      <w:tr w:rsidR="006A6561" w:rsidRPr="00410FC1" w14:paraId="2B9A0D7F" w14:textId="77777777" w:rsidTr="0040078F">
        <w:trPr>
          <w:trHeight w:val="364"/>
        </w:trPr>
        <w:tc>
          <w:tcPr>
            <w:tcW w:w="9694" w:type="dxa"/>
            <w:shd w:val="clear" w:color="auto" w:fill="auto"/>
          </w:tcPr>
          <w:p w14:paraId="336E5AB1" w14:textId="56280F0B" w:rsidR="006A6561" w:rsidRPr="00410FC1" w:rsidRDefault="006A6561" w:rsidP="006A6561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</w:rPr>
            </w:pPr>
            <w:r w:rsidRPr="00410FC1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 xml:space="preserve">        </w:t>
            </w:r>
            <w:r w:rsidR="0040078F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3</w:t>
            </w:r>
            <w:r w:rsidRPr="00410FC1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.</w:t>
            </w:r>
            <w:r w:rsidR="002065DE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1</w:t>
            </w:r>
            <w:r w:rsidRPr="00410FC1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 xml:space="preserve"> </w:t>
            </w:r>
            <w:r w:rsidR="0040078F" w:rsidRPr="0040078F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Инструментальные средства разработки</w:t>
            </w:r>
          </w:p>
        </w:tc>
      </w:tr>
      <w:tr w:rsidR="006A6561" w:rsidRPr="00410FC1" w14:paraId="58FFB9EB" w14:textId="77777777" w:rsidTr="0040078F">
        <w:trPr>
          <w:trHeight w:val="377"/>
        </w:trPr>
        <w:tc>
          <w:tcPr>
            <w:tcW w:w="9694" w:type="dxa"/>
            <w:shd w:val="clear" w:color="auto" w:fill="auto"/>
          </w:tcPr>
          <w:p w14:paraId="500488C4" w14:textId="072FA98E" w:rsidR="006A6561" w:rsidRPr="00410FC1" w:rsidRDefault="002065DE" w:rsidP="002065DE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 xml:space="preserve">        </w:t>
            </w:r>
            <w:r w:rsidR="0040078F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3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 xml:space="preserve">.2 </w:t>
            </w:r>
            <w:r w:rsidR="0040078F" w:rsidRPr="0040078F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Реализация серверной части приложения</w:t>
            </w:r>
          </w:p>
        </w:tc>
      </w:tr>
      <w:tr w:rsidR="006A6561" w:rsidRPr="00410FC1" w14:paraId="51F57136" w14:textId="77777777" w:rsidTr="0040078F">
        <w:trPr>
          <w:trHeight w:val="377"/>
        </w:trPr>
        <w:tc>
          <w:tcPr>
            <w:tcW w:w="9694" w:type="dxa"/>
            <w:shd w:val="clear" w:color="auto" w:fill="auto"/>
          </w:tcPr>
          <w:p w14:paraId="658C49BB" w14:textId="1FA987AA" w:rsidR="002065DE" w:rsidRPr="002065DE" w:rsidRDefault="002065DE" w:rsidP="002065DE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 xml:space="preserve">        </w:t>
            </w:r>
            <w:r w:rsidR="0040078F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3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.3</w:t>
            </w:r>
            <w:r w:rsidRPr="002065DE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 xml:space="preserve"> </w:t>
            </w:r>
            <w:r w:rsidR="0040078F" w:rsidRPr="0040078F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Реализация клиентской части приложения</w:t>
            </w:r>
          </w:p>
        </w:tc>
      </w:tr>
      <w:tr w:rsidR="006A6561" w:rsidRPr="00410FC1" w14:paraId="6A49842F" w14:textId="77777777" w:rsidTr="0040078F">
        <w:trPr>
          <w:trHeight w:val="364"/>
        </w:trPr>
        <w:tc>
          <w:tcPr>
            <w:tcW w:w="9694" w:type="dxa"/>
            <w:shd w:val="clear" w:color="auto" w:fill="auto"/>
          </w:tcPr>
          <w:p w14:paraId="5004FC22" w14:textId="206BAAD9" w:rsidR="006A6561" w:rsidRPr="0040078F" w:rsidRDefault="002065DE" w:rsidP="0040078F">
            <w:pPr>
              <w:pStyle w:val="ab"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</w:rPr>
            </w:pPr>
            <w:r w:rsidRPr="0040078F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 xml:space="preserve"> </w:t>
            </w:r>
            <w:r w:rsidR="0040078F"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Заключение</w:t>
            </w:r>
          </w:p>
        </w:tc>
      </w:tr>
      <w:tr w:rsidR="0040078F" w:rsidRPr="00410FC1" w14:paraId="2C082402" w14:textId="77777777" w:rsidTr="0040078F">
        <w:trPr>
          <w:trHeight w:val="364"/>
        </w:trPr>
        <w:tc>
          <w:tcPr>
            <w:tcW w:w="9694" w:type="dxa"/>
            <w:shd w:val="clear" w:color="auto" w:fill="auto"/>
          </w:tcPr>
          <w:p w14:paraId="62A9ED79" w14:textId="63B29C57" w:rsidR="0040078F" w:rsidRPr="0040078F" w:rsidRDefault="0040078F" w:rsidP="0040078F">
            <w:pPr>
              <w:pStyle w:val="ab"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</w:rPr>
              <w:t>Список литературы</w:t>
            </w:r>
          </w:p>
        </w:tc>
      </w:tr>
    </w:tbl>
    <w:p w14:paraId="2DE98DBD" w14:textId="77777777" w:rsidR="0040078F" w:rsidRPr="0044669C" w:rsidRDefault="0040078F" w:rsidP="006A6561">
      <w:pPr>
        <w:spacing w:after="0" w:line="360" w:lineRule="auto"/>
        <w:rPr>
          <w:rFonts w:ascii="Times New Roman" w:eastAsia="Times New Roman" w:hAnsi="Times New Roman" w:cs="Times New Roman"/>
          <w:u w:val="single"/>
          <w:lang w:val="en-US"/>
        </w:rPr>
      </w:pPr>
    </w:p>
    <w:p w14:paraId="411701DE" w14:textId="77777777" w:rsidR="0040078F" w:rsidRPr="00494D69" w:rsidRDefault="0040078F" w:rsidP="006A6561">
      <w:pPr>
        <w:spacing w:after="0" w:line="360" w:lineRule="auto"/>
        <w:rPr>
          <w:rFonts w:ascii="Times New Roman" w:eastAsia="Times New Roman" w:hAnsi="Times New Roman" w:cs="Times New Roman"/>
          <w:u w:val="single"/>
        </w:rPr>
      </w:pPr>
    </w:p>
    <w:p w14:paraId="39AF07DB" w14:textId="77777777" w:rsidR="006A6561" w:rsidRPr="00494D69" w:rsidRDefault="006A6561" w:rsidP="006A6561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ЗАКЛЮЧЕНИЕ</w:t>
      </w:r>
    </w:p>
    <w:p w14:paraId="0ACD246B" w14:textId="2F738F43" w:rsidR="006A6561" w:rsidRPr="009E3B37" w:rsidRDefault="006A6561" w:rsidP="002065DE">
      <w:pPr>
        <w:spacing w:after="0"/>
        <w:ind w:left="113"/>
        <w:jc w:val="both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8" w:type="dxa"/>
        <w:tblBorders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9"/>
      </w:tblGrid>
      <w:tr w:rsidR="006A6561" w:rsidRPr="00494D69" w14:paraId="04344B34" w14:textId="77777777" w:rsidTr="002D4894">
        <w:tc>
          <w:tcPr>
            <w:tcW w:w="9639" w:type="dxa"/>
            <w:shd w:val="clear" w:color="auto" w:fill="auto"/>
            <w:vAlign w:val="bottom"/>
          </w:tcPr>
          <w:p w14:paraId="7AFAD7C3" w14:textId="2DC19D27" w:rsidR="006A6561" w:rsidRPr="002D4894" w:rsidRDefault="002D4894" w:rsidP="002D4894">
            <w:pPr>
              <w:snapToGrid w:val="0"/>
              <w:spacing w:before="120"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 w:rsidRPr="002D4894">
              <w:rPr>
                <w:rFonts w:ascii="Times New Roman" w:eastAsia="Times New Roman" w:hAnsi="Times New Roman" w:cs="Times New Roman"/>
                <w:szCs w:val="20"/>
              </w:rPr>
              <w:t>В результате выполнения курсовой работы был проведён анализ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r w:rsidRPr="002D4894">
              <w:rPr>
                <w:rFonts w:ascii="Times New Roman" w:eastAsia="Times New Roman" w:hAnsi="Times New Roman" w:cs="Times New Roman"/>
                <w:szCs w:val="20"/>
              </w:rPr>
              <w:t xml:space="preserve">поставленной проблемы с </w:t>
            </w:r>
          </w:p>
        </w:tc>
      </w:tr>
      <w:tr w:rsidR="006A6561" w:rsidRPr="00494D69" w14:paraId="5BB9B948" w14:textId="77777777" w:rsidTr="002D4894">
        <w:tc>
          <w:tcPr>
            <w:tcW w:w="9639" w:type="dxa"/>
            <w:shd w:val="clear" w:color="auto" w:fill="auto"/>
          </w:tcPr>
          <w:p w14:paraId="6535CB00" w14:textId="74A3DD4F" w:rsidR="006A6561" w:rsidRPr="00494D69" w:rsidRDefault="002D4894" w:rsidP="002D4894">
            <w:pPr>
              <w:snapToGrid w:val="0"/>
              <w:spacing w:before="120" w:after="0" w:line="240" w:lineRule="auto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</w:rPr>
            </w:pPr>
            <w:r w:rsidRPr="002D4894">
              <w:rPr>
                <w:rFonts w:ascii="Times New Roman" w:eastAsia="Times New Roman" w:hAnsi="Times New Roman" w:cs="Times New Roman"/>
                <w:szCs w:val="20"/>
              </w:rPr>
              <w:t>последующего ее решением</w:t>
            </w:r>
            <w:r w:rsidR="00305F21">
              <w:rPr>
                <w:rFonts w:ascii="Times New Roman" w:eastAsia="Times New Roman" w:hAnsi="Times New Roman" w:cs="Times New Roman"/>
                <w:szCs w:val="20"/>
              </w:rPr>
              <w:t xml:space="preserve">. С помощью </w:t>
            </w:r>
            <w:r w:rsidR="00305F21" w:rsidRPr="00305F21">
              <w:rPr>
                <w:rFonts w:ascii="Times New Roman" w:eastAsia="Times New Roman" w:hAnsi="Times New Roman" w:cs="Times New Roman"/>
                <w:szCs w:val="20"/>
              </w:rPr>
              <w:t xml:space="preserve">программного обеспечения </w:t>
            </w:r>
            <w:proofErr w:type="spellStart"/>
            <w:r w:rsidR="00305F21" w:rsidRPr="00305F21">
              <w:rPr>
                <w:rFonts w:ascii="Times New Roman" w:eastAsia="Times New Roman" w:hAnsi="Times New Roman" w:cs="Times New Roman"/>
                <w:szCs w:val="20"/>
              </w:rPr>
              <w:t>PHPMyAdmin</w:t>
            </w:r>
            <w:proofErr w:type="spellEnd"/>
            <w:r w:rsidR="00305F21" w:rsidRPr="00305F21">
              <w:rPr>
                <w:rFonts w:ascii="Times New Roman" w:eastAsia="Times New Roman" w:hAnsi="Times New Roman" w:cs="Times New Roman"/>
                <w:szCs w:val="20"/>
              </w:rPr>
              <w:t xml:space="preserve"> и средствами </w:t>
            </w:r>
          </w:p>
        </w:tc>
      </w:tr>
      <w:tr w:rsidR="006A6561" w:rsidRPr="00494D69" w14:paraId="20E66358" w14:textId="77777777" w:rsidTr="002D4894">
        <w:tc>
          <w:tcPr>
            <w:tcW w:w="9639" w:type="dxa"/>
            <w:shd w:val="clear" w:color="auto" w:fill="auto"/>
          </w:tcPr>
          <w:p w14:paraId="7F05E9C7" w14:textId="1AB2DC64" w:rsidR="006A6561" w:rsidRPr="00494D69" w:rsidRDefault="00305F21" w:rsidP="002D4894">
            <w:pPr>
              <w:snapToGrid w:val="0"/>
              <w:spacing w:before="120" w:after="0" w:line="240" w:lineRule="auto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</w:rPr>
            </w:pPr>
            <w:r w:rsidRPr="00305F21">
              <w:rPr>
                <w:rFonts w:ascii="Times New Roman" w:eastAsia="Times New Roman" w:hAnsi="Times New Roman" w:cs="Times New Roman"/>
                <w:szCs w:val="20"/>
              </w:rPr>
              <w:t>фреймворка Yii2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r w:rsidRPr="00305F21">
              <w:rPr>
                <w:rFonts w:ascii="Times New Roman" w:eastAsia="Times New Roman" w:hAnsi="Times New Roman" w:cs="Times New Roman"/>
                <w:szCs w:val="20"/>
              </w:rPr>
              <w:t>была спроектирована база данных строительной компании</w:t>
            </w:r>
            <w:r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r w:rsidRPr="00305F21">
              <w:rPr>
                <w:rFonts w:ascii="Times New Roman" w:eastAsia="Times New Roman" w:hAnsi="Times New Roman" w:cs="Times New Roman"/>
                <w:szCs w:val="20"/>
              </w:rPr>
              <w:t>и разработано веб-</w:t>
            </w:r>
          </w:p>
        </w:tc>
      </w:tr>
      <w:tr w:rsidR="00305F21" w:rsidRPr="00494D69" w14:paraId="593C652C" w14:textId="77777777" w:rsidTr="002D4894">
        <w:tc>
          <w:tcPr>
            <w:tcW w:w="9639" w:type="dxa"/>
            <w:shd w:val="clear" w:color="auto" w:fill="auto"/>
          </w:tcPr>
          <w:p w14:paraId="0F0F4E52" w14:textId="477057CB" w:rsidR="00305F21" w:rsidRPr="00305F21" w:rsidRDefault="00305F21" w:rsidP="002D4894">
            <w:pPr>
              <w:snapToGrid w:val="0"/>
              <w:spacing w:before="120"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п</w:t>
            </w:r>
            <w:r w:rsidRPr="00305F21">
              <w:rPr>
                <w:rFonts w:ascii="Times New Roman" w:eastAsia="Times New Roman" w:hAnsi="Times New Roman" w:cs="Times New Roman"/>
                <w:szCs w:val="20"/>
              </w:rPr>
              <w:t>риложение</w:t>
            </w:r>
            <w:r>
              <w:rPr>
                <w:rFonts w:ascii="Times New Roman" w:eastAsia="Times New Roman" w:hAnsi="Times New Roman" w:cs="Times New Roman"/>
                <w:szCs w:val="20"/>
              </w:rPr>
              <w:t>,</w:t>
            </w:r>
            <w:r>
              <w:t xml:space="preserve"> </w:t>
            </w:r>
            <w:r w:rsidRPr="00305F21">
              <w:rPr>
                <w:rFonts w:ascii="Times New Roman" w:eastAsia="Times New Roman" w:hAnsi="Times New Roman" w:cs="Times New Roman"/>
                <w:szCs w:val="20"/>
              </w:rPr>
              <w:t xml:space="preserve">в котором реализованы запросы, формы для ввода данных и </w:t>
            </w:r>
            <w:r>
              <w:rPr>
                <w:rFonts w:ascii="Times New Roman" w:eastAsia="Times New Roman" w:hAnsi="Times New Roman" w:cs="Times New Roman"/>
                <w:szCs w:val="20"/>
              </w:rPr>
              <w:t>модуль администратора.</w:t>
            </w:r>
          </w:p>
        </w:tc>
      </w:tr>
    </w:tbl>
    <w:p w14:paraId="417DD7BF" w14:textId="77777777" w:rsidR="006A6561" w:rsidRPr="00494D69" w:rsidRDefault="006A6561" w:rsidP="006A6561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3CA9DBF" w14:textId="256EAA30" w:rsidR="006A6561" w:rsidRDefault="006A6561" w:rsidP="006A6561">
      <w:pPr>
        <w:spacing w:after="0" w:line="360" w:lineRule="auto"/>
        <w:rPr>
          <w:rFonts w:ascii="Times New Roman" w:eastAsia="Times New Roman" w:hAnsi="Times New Roman" w:cs="Times New Roman"/>
          <w:b/>
        </w:rPr>
      </w:pPr>
      <w:r w:rsidRPr="00494D69">
        <w:rPr>
          <w:rFonts w:ascii="Times New Roman" w:eastAsia="Times New Roman" w:hAnsi="Times New Roman" w:cs="Times New Roman"/>
        </w:rPr>
        <w:t>Перечень графического материала</w:t>
      </w:r>
      <w:r w:rsidRPr="00494D69">
        <w:rPr>
          <w:rFonts w:ascii="Times New Roman" w:eastAsia="Times New Roman" w:hAnsi="Times New Roman" w:cs="Times New Roman"/>
          <w:b/>
        </w:rPr>
        <w:t>:</w:t>
      </w:r>
    </w:p>
    <w:p w14:paraId="2183B527" w14:textId="7F32DF29" w:rsidR="00710BCC" w:rsidRPr="0040078F" w:rsidRDefault="00710BCC" w:rsidP="006A656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BCC">
        <w:rPr>
          <w:rFonts w:ascii="Times New Roman" w:eastAsia="Times New Roman" w:hAnsi="Times New Roman" w:cs="Times New Roman"/>
          <w:sz w:val="24"/>
          <w:szCs w:val="24"/>
          <w:u w:val="single"/>
        </w:rPr>
        <w:t>Нет</w:t>
      </w:r>
      <w:r w:rsidRPr="0040078F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</w:t>
      </w:r>
    </w:p>
    <w:p w14:paraId="5D864887" w14:textId="48D886CB" w:rsidR="006A6561" w:rsidRPr="00494D69" w:rsidRDefault="006A6561" w:rsidP="006A6561">
      <w:pPr>
        <w:spacing w:after="0"/>
        <w:rPr>
          <w:rFonts w:ascii="Times New Roman" w:eastAsia="Times New Roman" w:hAnsi="Times New Roman" w:cs="Times New Roman"/>
        </w:rPr>
      </w:pPr>
    </w:p>
    <w:p w14:paraId="03993A7D" w14:textId="1DB3CD2F" w:rsidR="006A6561" w:rsidRPr="00494D69" w:rsidRDefault="006A6561" w:rsidP="006A6561">
      <w:pPr>
        <w:spacing w:after="0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 xml:space="preserve">Руководитель работы: </w:t>
      </w:r>
      <w:r w:rsidRPr="00494D69">
        <w:rPr>
          <w:rFonts w:ascii="Times New Roman" w:eastAsia="Times New Roman" w:hAnsi="Times New Roman" w:cs="Times New Roman"/>
        </w:rPr>
        <w:tab/>
        <w:t xml:space="preserve">           ___________________      </w:t>
      </w:r>
      <w:r w:rsidRPr="00F0319A">
        <w:rPr>
          <w:rFonts w:ascii="Times New Roman" w:eastAsia="Times New Roman" w:hAnsi="Times New Roman" w:cs="Times New Roman"/>
        </w:rPr>
        <w:t>_</w:t>
      </w:r>
      <w:r w:rsidRPr="00F0319A">
        <w:rPr>
          <w:rFonts w:ascii="Times New Roman" w:eastAsia="Times New Roman" w:hAnsi="Times New Roman" w:cs="Times New Roman"/>
          <w:u w:val="single"/>
        </w:rPr>
        <w:t xml:space="preserve"> </w:t>
      </w:r>
      <w:r w:rsidR="0040078F" w:rsidRPr="0040078F">
        <w:rPr>
          <w:rFonts w:ascii="Times New Roman" w:hAnsi="Times New Roman" w:cs="Times New Roman"/>
          <w:sz w:val="24"/>
          <w:szCs w:val="24"/>
          <w:u w:val="single"/>
        </w:rPr>
        <w:t xml:space="preserve">доцент </w:t>
      </w:r>
      <w:proofErr w:type="spellStart"/>
      <w:r w:rsidR="0040078F" w:rsidRPr="0040078F">
        <w:rPr>
          <w:rFonts w:ascii="Times New Roman" w:hAnsi="Times New Roman" w:cs="Times New Roman"/>
          <w:sz w:val="24"/>
          <w:szCs w:val="24"/>
          <w:u w:val="single"/>
        </w:rPr>
        <w:t>М.В.Ступина</w:t>
      </w:r>
      <w:proofErr w:type="spellEnd"/>
      <w:r w:rsidR="0040078F">
        <w:rPr>
          <w:color w:val="C45911"/>
          <w:u w:val="single"/>
        </w:rPr>
        <w:t xml:space="preserve"> </w:t>
      </w:r>
      <w:r w:rsidRPr="00F0319A">
        <w:rPr>
          <w:rFonts w:ascii="Times New Roman" w:eastAsia="Times New Roman" w:hAnsi="Times New Roman" w:cs="Times New Roman"/>
          <w:u w:val="single"/>
        </w:rPr>
        <w:t>__</w:t>
      </w:r>
    </w:p>
    <w:p w14:paraId="28657FEA" w14:textId="77777777" w:rsidR="006A6561" w:rsidRPr="00494D69" w:rsidRDefault="006A6561" w:rsidP="006A6561">
      <w:pPr>
        <w:spacing w:after="0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>подпись, дата</w:t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 xml:space="preserve">        И.О.Ф</w:t>
      </w:r>
    </w:p>
    <w:p w14:paraId="58E8F7D1" w14:textId="77777777" w:rsidR="006A6561" w:rsidRPr="00494D69" w:rsidRDefault="006A6561" w:rsidP="006A6561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</w:p>
    <w:p w14:paraId="7C77F586" w14:textId="77777777" w:rsidR="006A6561" w:rsidRPr="00494D69" w:rsidRDefault="006A6561" w:rsidP="006A6561">
      <w:pPr>
        <w:spacing w:after="0" w:line="36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21130566" w14:textId="79B52942" w:rsidR="006A6561" w:rsidRPr="00494D69" w:rsidRDefault="006A6561" w:rsidP="006A6561">
      <w:pPr>
        <w:spacing w:after="0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</w:rPr>
        <w:t>Задание принял к исполнению</w:t>
      </w:r>
      <w:r w:rsidRPr="00494D69">
        <w:rPr>
          <w:rFonts w:ascii="Times New Roman" w:eastAsia="Times New Roman" w:hAnsi="Times New Roman" w:cs="Times New Roman"/>
        </w:rPr>
        <w:tab/>
        <w:t>________________</w:t>
      </w:r>
      <w:r w:rsidRPr="00494D69">
        <w:rPr>
          <w:rFonts w:ascii="Times New Roman" w:eastAsia="Times New Roman" w:hAnsi="Times New Roman" w:cs="Times New Roman"/>
          <w:u w:val="single"/>
        </w:rPr>
        <w:t xml:space="preserve">  </w:t>
      </w:r>
      <w:r w:rsidRPr="00494D69">
        <w:rPr>
          <w:rFonts w:ascii="Times New Roman" w:eastAsia="Times New Roman" w:hAnsi="Times New Roman" w:cs="Times New Roman"/>
        </w:rPr>
        <w:t xml:space="preserve">         </w:t>
      </w:r>
      <w:r w:rsidR="008E0055">
        <w:rPr>
          <w:rFonts w:ascii="Times New Roman" w:eastAsia="Times New Roman" w:hAnsi="Times New Roman" w:cs="Times New Roman"/>
        </w:rPr>
        <w:t>____</w:t>
      </w:r>
      <w:proofErr w:type="spellStart"/>
      <w:r w:rsidR="008E0055">
        <w:rPr>
          <w:rFonts w:ascii="Times New Roman" w:eastAsia="Times New Roman" w:hAnsi="Times New Roman" w:cs="Times New Roman"/>
          <w:color w:val="000000"/>
          <w:u w:val="single"/>
        </w:rPr>
        <w:t>А</w:t>
      </w:r>
      <w:r w:rsidR="00F0319A">
        <w:rPr>
          <w:rFonts w:ascii="Times New Roman" w:eastAsia="Times New Roman" w:hAnsi="Times New Roman" w:cs="Times New Roman"/>
          <w:color w:val="000000"/>
          <w:u w:val="single"/>
        </w:rPr>
        <w:t>.</w:t>
      </w:r>
      <w:r w:rsidR="008E0055">
        <w:rPr>
          <w:rFonts w:ascii="Times New Roman" w:eastAsia="Times New Roman" w:hAnsi="Times New Roman" w:cs="Times New Roman"/>
          <w:color w:val="000000"/>
          <w:u w:val="single"/>
        </w:rPr>
        <w:t>М</w:t>
      </w:r>
      <w:r w:rsidR="00F0319A">
        <w:rPr>
          <w:rFonts w:ascii="Times New Roman" w:eastAsia="Times New Roman" w:hAnsi="Times New Roman" w:cs="Times New Roman"/>
          <w:color w:val="000000"/>
          <w:u w:val="single"/>
        </w:rPr>
        <w:t>.</w:t>
      </w:r>
      <w:r w:rsidR="008E0055">
        <w:rPr>
          <w:rFonts w:ascii="Times New Roman" w:eastAsia="Times New Roman" w:hAnsi="Times New Roman" w:cs="Times New Roman"/>
          <w:color w:val="000000"/>
          <w:u w:val="single"/>
        </w:rPr>
        <w:t>Исраелян</w:t>
      </w:r>
      <w:proofErr w:type="spellEnd"/>
      <w:r w:rsidR="00F0319A">
        <w:rPr>
          <w:rFonts w:ascii="Times New Roman" w:eastAsia="Times New Roman" w:hAnsi="Times New Roman" w:cs="Times New Roman"/>
          <w:color w:val="000000"/>
          <w:u w:val="single"/>
        </w:rPr>
        <w:t>_______</w:t>
      </w:r>
    </w:p>
    <w:p w14:paraId="71C2ED4C" w14:textId="77777777" w:rsidR="006A6561" w:rsidRPr="00494D69" w:rsidRDefault="006A6561" w:rsidP="006A6561">
      <w:pPr>
        <w:spacing w:after="0"/>
        <w:rPr>
          <w:rFonts w:ascii="Times New Roman" w:eastAsia="Times New Roman" w:hAnsi="Times New Roman" w:cs="Times New Roman"/>
        </w:rPr>
      </w:pPr>
      <w:r w:rsidRPr="00494D69">
        <w:rPr>
          <w:rFonts w:ascii="Times New Roman" w:eastAsia="Times New Roman" w:hAnsi="Times New Roman" w:cs="Times New Roman"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sz w:val="28"/>
          <w:szCs w:val="28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>подпись, дата</w:t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</w:r>
      <w:r w:rsidRPr="00494D69">
        <w:rPr>
          <w:rFonts w:ascii="Times New Roman" w:eastAsia="Times New Roman" w:hAnsi="Times New Roman" w:cs="Times New Roman"/>
          <w:sz w:val="16"/>
          <w:szCs w:val="16"/>
        </w:rPr>
        <w:tab/>
        <w:t xml:space="preserve">          И.О.Ф</w:t>
      </w:r>
    </w:p>
    <w:p w14:paraId="5E16753E" w14:textId="77777777" w:rsidR="006A6561" w:rsidRDefault="006A6561" w:rsidP="006A6561">
      <w:pPr>
        <w:spacing w:after="0"/>
        <w:rPr>
          <w:rFonts w:ascii="Times New Roman" w:hAnsi="Times New Roman" w:cs="Times New Roman"/>
        </w:rPr>
      </w:pPr>
    </w:p>
    <w:p w14:paraId="1E9CB673" w14:textId="77777777" w:rsidR="006A6561" w:rsidRDefault="006A6561" w:rsidP="006A6561">
      <w:pPr>
        <w:spacing w:after="0"/>
        <w:rPr>
          <w:rFonts w:ascii="Times New Roman" w:hAnsi="Times New Roman" w:cs="Times New Roman"/>
        </w:rPr>
      </w:pPr>
    </w:p>
    <w:p w14:paraId="04ABFC1B" w14:textId="361F718C" w:rsidR="005934E3" w:rsidRDefault="005934E3" w:rsidP="006A6561">
      <w:pPr>
        <w:spacing w:after="0"/>
      </w:pPr>
    </w:p>
    <w:p w14:paraId="1A2463F0" w14:textId="77777777" w:rsidR="0026009A" w:rsidRDefault="0026009A">
      <w:pPr>
        <w:sectPr w:rsidR="0026009A" w:rsidSect="004C486D">
          <w:footerReference w:type="first" r:id="rId12"/>
          <w:pgSz w:w="11906" w:h="16838"/>
          <w:pgMar w:top="1134" w:right="567" w:bottom="1134" w:left="1418" w:header="720" w:footer="380" w:gutter="0"/>
          <w:pgNumType w:start="0"/>
          <w:cols w:space="720"/>
          <w:titlePg/>
          <w:docGrid w:linePitch="299" w:charSpace="32768"/>
        </w:sect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36"/>
          <w:szCs w:val="28"/>
          <w:lang w:eastAsia="en-US"/>
        </w:rPr>
        <w:id w:val="591586965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8"/>
        </w:rPr>
      </w:sdtEndPr>
      <w:sdtContent>
        <w:p w14:paraId="76D1B920" w14:textId="247934B6" w:rsidR="005934E3" w:rsidRPr="006974A7" w:rsidRDefault="005934E3" w:rsidP="006974A7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36"/>
              <w:szCs w:val="28"/>
            </w:rPr>
          </w:pPr>
          <w:r w:rsidRPr="006974A7">
            <w:rPr>
              <w:rFonts w:ascii="Times New Roman" w:hAnsi="Times New Roman" w:cs="Times New Roman"/>
              <w:color w:val="000000" w:themeColor="text1"/>
              <w:sz w:val="36"/>
              <w:szCs w:val="28"/>
            </w:rPr>
            <w:t>Оглавление</w:t>
          </w:r>
        </w:p>
        <w:p w14:paraId="51CBC935" w14:textId="698768F9" w:rsidR="00E02C5B" w:rsidRPr="006974A7" w:rsidRDefault="005934E3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r w:rsidRPr="006974A7">
            <w:rPr>
              <w:bCs/>
              <w:sz w:val="28"/>
              <w:szCs w:val="28"/>
            </w:rPr>
            <w:fldChar w:fldCharType="begin"/>
          </w:r>
          <w:r w:rsidRPr="006974A7">
            <w:rPr>
              <w:bCs/>
              <w:sz w:val="28"/>
              <w:szCs w:val="28"/>
            </w:rPr>
            <w:instrText xml:space="preserve"> TOC \o "1-3" \h \z \u </w:instrText>
          </w:r>
          <w:r w:rsidRPr="006974A7">
            <w:rPr>
              <w:bCs/>
              <w:sz w:val="28"/>
              <w:szCs w:val="28"/>
            </w:rPr>
            <w:fldChar w:fldCharType="separate"/>
          </w:r>
          <w:hyperlink w:anchor="_Toc41768359" w:history="1">
            <w:r w:rsidR="00E02C5B" w:rsidRPr="006974A7">
              <w:rPr>
                <w:rStyle w:val="aa"/>
                <w:sz w:val="28"/>
                <w:szCs w:val="28"/>
              </w:rPr>
              <w:t>Описание предметной области</w:t>
            </w:r>
            <w:r w:rsidR="00E02C5B" w:rsidRPr="006974A7">
              <w:rPr>
                <w:webHidden/>
                <w:sz w:val="28"/>
                <w:szCs w:val="28"/>
              </w:rPr>
              <w:tab/>
            </w:r>
            <w:r w:rsidR="00E02C5B" w:rsidRPr="006974A7">
              <w:rPr>
                <w:webHidden/>
                <w:sz w:val="28"/>
                <w:szCs w:val="28"/>
              </w:rPr>
              <w:fldChar w:fldCharType="begin"/>
            </w:r>
            <w:r w:rsidR="00E02C5B" w:rsidRPr="006974A7">
              <w:rPr>
                <w:webHidden/>
                <w:sz w:val="28"/>
                <w:szCs w:val="28"/>
              </w:rPr>
              <w:instrText xml:space="preserve"> PAGEREF _Toc41768359 \h </w:instrText>
            </w:r>
            <w:r w:rsidR="00E02C5B" w:rsidRPr="006974A7">
              <w:rPr>
                <w:webHidden/>
                <w:sz w:val="28"/>
                <w:szCs w:val="28"/>
              </w:rPr>
            </w:r>
            <w:r w:rsidR="00E02C5B" w:rsidRPr="006974A7">
              <w:rPr>
                <w:webHidden/>
                <w:sz w:val="28"/>
                <w:szCs w:val="28"/>
              </w:rPr>
              <w:fldChar w:fldCharType="separate"/>
            </w:r>
            <w:r w:rsidR="00E02C5B" w:rsidRPr="006974A7">
              <w:rPr>
                <w:webHidden/>
                <w:sz w:val="28"/>
                <w:szCs w:val="28"/>
              </w:rPr>
              <w:t>4</w:t>
            </w:r>
            <w:r w:rsidR="00E02C5B" w:rsidRPr="006974A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1F2CD40" w14:textId="01826773" w:rsidR="00E02C5B" w:rsidRPr="006974A7" w:rsidRDefault="00F47842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41768360" w:history="1">
            <w:r w:rsidR="00E02C5B" w:rsidRPr="006974A7">
              <w:rPr>
                <w:rStyle w:val="aa"/>
                <w:sz w:val="28"/>
                <w:szCs w:val="28"/>
              </w:rPr>
              <w:t>Техническое задание</w:t>
            </w:r>
            <w:r w:rsidR="00E02C5B" w:rsidRPr="006974A7">
              <w:rPr>
                <w:webHidden/>
                <w:sz w:val="28"/>
                <w:szCs w:val="28"/>
              </w:rPr>
              <w:tab/>
            </w:r>
            <w:r w:rsidR="00E02C5B" w:rsidRPr="006974A7">
              <w:rPr>
                <w:webHidden/>
                <w:sz w:val="28"/>
                <w:szCs w:val="28"/>
              </w:rPr>
              <w:fldChar w:fldCharType="begin"/>
            </w:r>
            <w:r w:rsidR="00E02C5B" w:rsidRPr="006974A7">
              <w:rPr>
                <w:webHidden/>
                <w:sz w:val="28"/>
                <w:szCs w:val="28"/>
              </w:rPr>
              <w:instrText xml:space="preserve"> PAGEREF _Toc41768360 \h </w:instrText>
            </w:r>
            <w:r w:rsidR="00E02C5B" w:rsidRPr="006974A7">
              <w:rPr>
                <w:webHidden/>
                <w:sz w:val="28"/>
                <w:szCs w:val="28"/>
              </w:rPr>
            </w:r>
            <w:r w:rsidR="00E02C5B" w:rsidRPr="006974A7">
              <w:rPr>
                <w:webHidden/>
                <w:sz w:val="28"/>
                <w:szCs w:val="28"/>
              </w:rPr>
              <w:fldChar w:fldCharType="separate"/>
            </w:r>
            <w:r w:rsidR="00E02C5B" w:rsidRPr="006974A7">
              <w:rPr>
                <w:webHidden/>
                <w:sz w:val="28"/>
                <w:szCs w:val="28"/>
              </w:rPr>
              <w:t>5</w:t>
            </w:r>
            <w:r w:rsidR="00E02C5B" w:rsidRPr="006974A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AB8BF4E" w14:textId="1827C558" w:rsidR="00E02C5B" w:rsidRPr="006974A7" w:rsidRDefault="00F47842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41768361" w:history="1">
            <w:r w:rsidR="00E02C5B" w:rsidRPr="006974A7">
              <w:rPr>
                <w:rStyle w:val="aa"/>
                <w:sz w:val="28"/>
                <w:szCs w:val="28"/>
              </w:rPr>
              <w:t>Программная реализация</w:t>
            </w:r>
            <w:r w:rsidR="00E02C5B" w:rsidRPr="006974A7">
              <w:rPr>
                <w:webHidden/>
                <w:sz w:val="28"/>
                <w:szCs w:val="28"/>
              </w:rPr>
              <w:tab/>
            </w:r>
            <w:r w:rsidR="00E02C5B" w:rsidRPr="006974A7">
              <w:rPr>
                <w:webHidden/>
                <w:sz w:val="28"/>
                <w:szCs w:val="28"/>
              </w:rPr>
              <w:fldChar w:fldCharType="begin"/>
            </w:r>
            <w:r w:rsidR="00E02C5B" w:rsidRPr="006974A7">
              <w:rPr>
                <w:webHidden/>
                <w:sz w:val="28"/>
                <w:szCs w:val="28"/>
              </w:rPr>
              <w:instrText xml:space="preserve"> PAGEREF _Toc41768361 \h </w:instrText>
            </w:r>
            <w:r w:rsidR="00E02C5B" w:rsidRPr="006974A7">
              <w:rPr>
                <w:webHidden/>
                <w:sz w:val="28"/>
                <w:szCs w:val="28"/>
              </w:rPr>
            </w:r>
            <w:r w:rsidR="00E02C5B" w:rsidRPr="006974A7">
              <w:rPr>
                <w:webHidden/>
                <w:sz w:val="28"/>
                <w:szCs w:val="28"/>
              </w:rPr>
              <w:fldChar w:fldCharType="separate"/>
            </w:r>
            <w:r w:rsidR="00E02C5B" w:rsidRPr="006974A7">
              <w:rPr>
                <w:webHidden/>
                <w:sz w:val="28"/>
                <w:szCs w:val="28"/>
              </w:rPr>
              <w:t>6</w:t>
            </w:r>
            <w:r w:rsidR="00E02C5B" w:rsidRPr="006974A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C8FEFE0" w14:textId="49654B37" w:rsidR="00E02C5B" w:rsidRPr="006974A7" w:rsidRDefault="00F47842">
          <w:pPr>
            <w:pStyle w:val="2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768362" w:history="1">
            <w:r w:rsidR="00E02C5B" w:rsidRPr="006974A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Инструментальные средства разработки</w:t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_Toc41768362 \h </w:instrText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2245E" w14:textId="1D2124D2" w:rsidR="00E02C5B" w:rsidRPr="006974A7" w:rsidRDefault="00F47842">
          <w:pPr>
            <w:pStyle w:val="2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768363" w:history="1">
            <w:r w:rsidR="00E02C5B" w:rsidRPr="006974A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Реализация серверной части приложения</w:t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_Toc41768363 \h </w:instrText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9E245" w14:textId="167FD085" w:rsidR="00E02C5B" w:rsidRPr="006974A7" w:rsidRDefault="00F47842">
          <w:pPr>
            <w:pStyle w:val="2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768364" w:history="1">
            <w:r w:rsidR="00E02C5B" w:rsidRPr="006974A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Реализация клиентской части приложения</w:t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_Toc41768364 \h </w:instrText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02C5B" w:rsidRPr="006974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A4CC8" w14:textId="0C747E88" w:rsidR="00E02C5B" w:rsidRPr="006974A7" w:rsidRDefault="00F47842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41768365" w:history="1">
            <w:r w:rsidR="00E02C5B" w:rsidRPr="006974A7">
              <w:rPr>
                <w:rStyle w:val="aa"/>
                <w:sz w:val="28"/>
                <w:szCs w:val="28"/>
              </w:rPr>
              <w:t>Заключение</w:t>
            </w:r>
            <w:r w:rsidR="00E02C5B" w:rsidRPr="006974A7">
              <w:rPr>
                <w:webHidden/>
                <w:sz w:val="28"/>
                <w:szCs w:val="28"/>
              </w:rPr>
              <w:tab/>
            </w:r>
            <w:r w:rsidR="00E02C5B" w:rsidRPr="006974A7">
              <w:rPr>
                <w:webHidden/>
                <w:sz w:val="28"/>
                <w:szCs w:val="28"/>
              </w:rPr>
              <w:fldChar w:fldCharType="begin"/>
            </w:r>
            <w:r w:rsidR="00E02C5B" w:rsidRPr="006974A7">
              <w:rPr>
                <w:webHidden/>
                <w:sz w:val="28"/>
                <w:szCs w:val="28"/>
              </w:rPr>
              <w:instrText xml:space="preserve"> PAGEREF _Toc41768365 \h </w:instrText>
            </w:r>
            <w:r w:rsidR="00E02C5B" w:rsidRPr="006974A7">
              <w:rPr>
                <w:webHidden/>
                <w:sz w:val="28"/>
                <w:szCs w:val="28"/>
              </w:rPr>
            </w:r>
            <w:r w:rsidR="00E02C5B" w:rsidRPr="006974A7">
              <w:rPr>
                <w:webHidden/>
                <w:sz w:val="28"/>
                <w:szCs w:val="28"/>
              </w:rPr>
              <w:fldChar w:fldCharType="separate"/>
            </w:r>
            <w:r w:rsidR="00E02C5B" w:rsidRPr="006974A7">
              <w:rPr>
                <w:webHidden/>
                <w:sz w:val="28"/>
                <w:szCs w:val="28"/>
              </w:rPr>
              <w:t>24</w:t>
            </w:r>
            <w:r w:rsidR="00E02C5B" w:rsidRPr="006974A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D0054B9" w14:textId="4CC4C23E" w:rsidR="00E02C5B" w:rsidRPr="006974A7" w:rsidRDefault="00F47842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41768366" w:history="1">
            <w:r w:rsidR="00E02C5B" w:rsidRPr="006974A7">
              <w:rPr>
                <w:rStyle w:val="aa"/>
                <w:sz w:val="28"/>
                <w:szCs w:val="28"/>
              </w:rPr>
              <w:t>Список литературы</w:t>
            </w:r>
            <w:r w:rsidR="00E02C5B" w:rsidRPr="006974A7">
              <w:rPr>
                <w:webHidden/>
                <w:sz w:val="28"/>
                <w:szCs w:val="28"/>
              </w:rPr>
              <w:tab/>
            </w:r>
            <w:r w:rsidR="00E02C5B" w:rsidRPr="006974A7">
              <w:rPr>
                <w:webHidden/>
                <w:sz w:val="28"/>
                <w:szCs w:val="28"/>
              </w:rPr>
              <w:fldChar w:fldCharType="begin"/>
            </w:r>
            <w:r w:rsidR="00E02C5B" w:rsidRPr="006974A7">
              <w:rPr>
                <w:webHidden/>
                <w:sz w:val="28"/>
                <w:szCs w:val="28"/>
              </w:rPr>
              <w:instrText xml:space="preserve"> PAGEREF _Toc41768366 \h </w:instrText>
            </w:r>
            <w:r w:rsidR="00E02C5B" w:rsidRPr="006974A7">
              <w:rPr>
                <w:webHidden/>
                <w:sz w:val="28"/>
                <w:szCs w:val="28"/>
              </w:rPr>
            </w:r>
            <w:r w:rsidR="00E02C5B" w:rsidRPr="006974A7">
              <w:rPr>
                <w:webHidden/>
                <w:sz w:val="28"/>
                <w:szCs w:val="28"/>
              </w:rPr>
              <w:fldChar w:fldCharType="separate"/>
            </w:r>
            <w:r w:rsidR="00E02C5B" w:rsidRPr="006974A7">
              <w:rPr>
                <w:webHidden/>
                <w:sz w:val="28"/>
                <w:szCs w:val="28"/>
              </w:rPr>
              <w:t>25</w:t>
            </w:r>
            <w:r w:rsidR="00E02C5B" w:rsidRPr="006974A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B1FF4D1" w14:textId="559F0D3D" w:rsidR="00D346C2" w:rsidRDefault="005934E3" w:rsidP="005D092C">
          <w:pPr>
            <w:rPr>
              <w:b/>
              <w:bCs/>
            </w:rPr>
          </w:pPr>
          <w:r w:rsidRPr="006974A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C193B98" w14:textId="3A2DD3B7" w:rsidR="001E3FEF" w:rsidRDefault="001E3FEF" w:rsidP="005D092C">
      <w:pPr>
        <w:rPr>
          <w:bCs/>
        </w:rPr>
      </w:pPr>
      <w:r>
        <w:rPr>
          <w:bCs/>
        </w:rPr>
        <w:br w:type="page"/>
      </w:r>
      <w:bookmarkStart w:id="0" w:name="_GoBack"/>
      <w:bookmarkEnd w:id="0"/>
    </w:p>
    <w:p w14:paraId="740AE67F" w14:textId="7501AE94" w:rsidR="0040078F" w:rsidRPr="0040078F" w:rsidRDefault="006123AF" w:rsidP="0040078F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41768359"/>
      <w:r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  <w:bookmarkEnd w:id="1"/>
    </w:p>
    <w:p w14:paraId="250745FA" w14:textId="3B375E50" w:rsidR="0040078F" w:rsidRDefault="0040078F" w:rsidP="006F45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29ED17" w14:textId="77777777" w:rsidR="006123AF" w:rsidRDefault="006123AF" w:rsidP="006F45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529762" w14:textId="7A64EB6E" w:rsidR="005A5FE3" w:rsidRDefault="00083A97" w:rsidP="00083A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83A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 строительной </w:t>
      </w:r>
      <w:r w:rsidR="00BE7659">
        <w:rPr>
          <w:rFonts w:ascii="Times New Roman" w:hAnsi="Times New Roman" w:cs="Times New Roman"/>
          <w:sz w:val="28"/>
          <w:szCs w:val="28"/>
        </w:rPr>
        <w:t>организации должно</w:t>
      </w:r>
      <w:r>
        <w:rPr>
          <w:rFonts w:ascii="Times New Roman" w:hAnsi="Times New Roman" w:cs="Times New Roman"/>
          <w:sz w:val="28"/>
          <w:szCs w:val="28"/>
        </w:rPr>
        <w:t xml:space="preserve"> предоставлять пользователю информацию разного рода</w:t>
      </w:r>
      <w:r w:rsidR="00B93B40">
        <w:rPr>
          <w:rFonts w:ascii="Times New Roman" w:hAnsi="Times New Roman" w:cs="Times New Roman"/>
          <w:sz w:val="28"/>
          <w:szCs w:val="28"/>
        </w:rPr>
        <w:t xml:space="preserve">: </w:t>
      </w:r>
      <w:r w:rsidR="001C651C">
        <w:rPr>
          <w:rFonts w:ascii="Times New Roman" w:hAnsi="Times New Roman" w:cs="Times New Roman"/>
          <w:sz w:val="28"/>
          <w:szCs w:val="28"/>
        </w:rPr>
        <w:t>перечень техники, состав сотрудников, отчёты о выполненных работах, подсчёт стоимости работ</w:t>
      </w:r>
      <w:r w:rsidR="00D67833">
        <w:rPr>
          <w:rFonts w:ascii="Times New Roman" w:hAnsi="Times New Roman" w:cs="Times New Roman"/>
          <w:sz w:val="28"/>
          <w:szCs w:val="28"/>
        </w:rPr>
        <w:t>.</w:t>
      </w:r>
    </w:p>
    <w:p w14:paraId="01E78DCA" w14:textId="7EC99E80" w:rsidR="00BE7659" w:rsidRDefault="00BE7659" w:rsidP="00083A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659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BE7659">
        <w:rPr>
          <w:rFonts w:ascii="Times New Roman" w:hAnsi="Times New Roman" w:cs="Times New Roman"/>
          <w:sz w:val="28"/>
          <w:szCs w:val="28"/>
        </w:rPr>
        <w:t>курсового проекта заключается в выполнении расчета финансовых результатов деятельности предприятия и показателей эффективности работы создаваемой строительной организации,</w:t>
      </w:r>
      <w:r>
        <w:rPr>
          <w:rFonts w:ascii="Times New Roman" w:hAnsi="Times New Roman" w:cs="Times New Roman"/>
          <w:sz w:val="28"/>
          <w:szCs w:val="28"/>
        </w:rPr>
        <w:t xml:space="preserve"> учёта строительной техники и используемых </w:t>
      </w:r>
      <w:r w:rsidR="00AA7E05">
        <w:rPr>
          <w:rFonts w:ascii="Times New Roman" w:hAnsi="Times New Roman" w:cs="Times New Roman"/>
          <w:sz w:val="28"/>
          <w:szCs w:val="28"/>
        </w:rPr>
        <w:t xml:space="preserve">материалов, </w:t>
      </w:r>
      <w:r w:rsidR="00AA7E05" w:rsidRPr="00BE7659">
        <w:rPr>
          <w:rFonts w:ascii="Times New Roman" w:hAnsi="Times New Roman" w:cs="Times New Roman"/>
          <w:sz w:val="28"/>
          <w:szCs w:val="28"/>
        </w:rPr>
        <w:t>а</w:t>
      </w:r>
      <w:r w:rsidRPr="00BE7659">
        <w:rPr>
          <w:rFonts w:ascii="Times New Roman" w:hAnsi="Times New Roman" w:cs="Times New Roman"/>
          <w:sz w:val="28"/>
          <w:szCs w:val="28"/>
        </w:rPr>
        <w:t xml:space="preserve"> также отразить </w:t>
      </w:r>
      <w:r w:rsidR="00AA7E05">
        <w:rPr>
          <w:rFonts w:ascii="Times New Roman" w:hAnsi="Times New Roman" w:cs="Times New Roman"/>
          <w:sz w:val="28"/>
          <w:szCs w:val="28"/>
        </w:rPr>
        <w:t xml:space="preserve">списки сотрудников и </w:t>
      </w:r>
      <w:r w:rsidR="00AA7E05" w:rsidRPr="00BE7659">
        <w:rPr>
          <w:rFonts w:ascii="Times New Roman" w:hAnsi="Times New Roman" w:cs="Times New Roman"/>
          <w:sz w:val="28"/>
          <w:szCs w:val="28"/>
        </w:rPr>
        <w:t>необходимые документы</w:t>
      </w:r>
      <w:r w:rsidRPr="00BE7659">
        <w:rPr>
          <w:rFonts w:ascii="Times New Roman" w:hAnsi="Times New Roman" w:cs="Times New Roman"/>
          <w:sz w:val="28"/>
          <w:szCs w:val="28"/>
        </w:rPr>
        <w:t xml:space="preserve"> для прохождения регистрации и получения разрешения на строительную деятельность</w:t>
      </w:r>
      <w:r w:rsidR="00AA7E05">
        <w:rPr>
          <w:rFonts w:ascii="Times New Roman" w:hAnsi="Times New Roman" w:cs="Times New Roman"/>
          <w:sz w:val="28"/>
          <w:szCs w:val="28"/>
        </w:rPr>
        <w:t xml:space="preserve"> в данной организации</w:t>
      </w:r>
      <w:r w:rsidRPr="00BE7659">
        <w:rPr>
          <w:rFonts w:ascii="Times New Roman" w:hAnsi="Times New Roman" w:cs="Times New Roman"/>
          <w:sz w:val="28"/>
          <w:szCs w:val="28"/>
        </w:rPr>
        <w:t>.</w:t>
      </w:r>
    </w:p>
    <w:p w14:paraId="17D29395" w14:textId="65F337B0" w:rsidR="00AA4A3E" w:rsidRDefault="00AA4A3E" w:rsidP="00083A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данной цели необходимо решить следующие задачи:</w:t>
      </w:r>
    </w:p>
    <w:p w14:paraId="3EAC3993" w14:textId="31404EEB" w:rsidR="00AA4A3E" w:rsidRDefault="00AA4A3E" w:rsidP="00037205">
      <w:pPr>
        <w:pStyle w:val="ab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36C8B">
        <w:rPr>
          <w:rFonts w:ascii="Times New Roman" w:hAnsi="Times New Roman" w:cs="Times New Roman"/>
          <w:sz w:val="28"/>
          <w:szCs w:val="28"/>
        </w:rPr>
        <w:t>и реализация базы данных строительной организации</w:t>
      </w:r>
      <w:r w:rsidR="00A36C8B" w:rsidRPr="00A36C8B">
        <w:rPr>
          <w:rFonts w:ascii="Times New Roman" w:hAnsi="Times New Roman" w:cs="Times New Roman"/>
          <w:sz w:val="28"/>
          <w:szCs w:val="28"/>
        </w:rPr>
        <w:t>;</w:t>
      </w:r>
    </w:p>
    <w:p w14:paraId="0B2069C3" w14:textId="762D28AD" w:rsidR="00A36C8B" w:rsidRDefault="00A36C8B" w:rsidP="00037205">
      <w:pPr>
        <w:pStyle w:val="ab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поиск разного рода информации по заданным критериям;</w:t>
      </w:r>
    </w:p>
    <w:p w14:paraId="3D7E5C06" w14:textId="16FE6642" w:rsidR="00A36C8B" w:rsidRDefault="00A36C8B" w:rsidP="00037205">
      <w:pPr>
        <w:pStyle w:val="ab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поддержку административного модул</w:t>
      </w:r>
      <w:r w:rsidR="00675CD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9590F3" w14:textId="6945CF77" w:rsidR="00A36C8B" w:rsidRDefault="00A36C8B" w:rsidP="00037205">
      <w:pPr>
        <w:pStyle w:val="ab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понятного пользовательского интерфейса для взаимодействия с </w:t>
      </w:r>
      <w:r w:rsidR="002427E8"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>
        <w:rPr>
          <w:rFonts w:ascii="Times New Roman" w:hAnsi="Times New Roman" w:cs="Times New Roman"/>
          <w:sz w:val="28"/>
          <w:szCs w:val="28"/>
        </w:rPr>
        <w:t>-приложением.</w:t>
      </w:r>
    </w:p>
    <w:p w14:paraId="1F2B6237" w14:textId="104A1B4B" w:rsidR="00212662" w:rsidRDefault="00212662" w:rsidP="0021266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автоматизированной системы включает в себя:</w:t>
      </w:r>
    </w:p>
    <w:p w14:paraId="0605CC50" w14:textId="3D094C00" w:rsidR="00212662" w:rsidRDefault="00212662" w:rsidP="00037205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поиска информации;</w:t>
      </w:r>
    </w:p>
    <w:p w14:paraId="28B583C7" w14:textId="4FD5D09B" w:rsidR="00212662" w:rsidRDefault="00212662" w:rsidP="00037205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получения отчётов;</w:t>
      </w:r>
    </w:p>
    <w:p w14:paraId="442C1498" w14:textId="17E6EEEF" w:rsidR="00BE7659" w:rsidRPr="004426AE" w:rsidRDefault="00212662" w:rsidP="004426AE">
      <w:pPr>
        <w:pStyle w:val="ab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добавления, изменения и удаления данных.</w:t>
      </w:r>
    </w:p>
    <w:p w14:paraId="43989545" w14:textId="76CF7D5B" w:rsidR="00F4216E" w:rsidRDefault="00F4216E" w:rsidP="00F4216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с базами данных использу</w:t>
      </w:r>
      <w:r w:rsidR="00F37795">
        <w:rPr>
          <w:rFonts w:ascii="Times New Roman" w:hAnsi="Times New Roman" w:cs="Times New Roman"/>
          <w:color w:val="000000" w:themeColor="text1"/>
          <w:sz w:val="28"/>
          <w:szCs w:val="28"/>
        </w:rPr>
        <w:t>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</w:t>
      </w:r>
      <w:r w:rsidR="00F37795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управления базами данных </w:t>
      </w:r>
      <w:r w:rsidR="00F37795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СУБД)</w:t>
      </w:r>
      <w:r w:rsidR="00F37795" w:rsidRPr="00F37795">
        <w:t xml:space="preserve"> </w:t>
      </w:r>
      <w:proofErr w:type="spellStart"/>
      <w:r w:rsidR="00F37795" w:rsidRPr="00F37795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Он</w:t>
      </w:r>
      <w:r w:rsidR="008E3F3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предназначены для выполнения всей совокупности функций, связанных с созданием и эксплуатацией базы данных информационной системы.</w:t>
      </w:r>
    </w:p>
    <w:p w14:paraId="13AFFC96" w14:textId="715B70EE" w:rsidR="004426AE" w:rsidRDefault="00F9501B" w:rsidP="00C4671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2427E8">
        <w:rPr>
          <w:rFonts w:ascii="Times New Roman" w:hAnsi="Times New Roman" w:cs="Times New Roman"/>
          <w:color w:val="000000" w:themeColor="text1"/>
          <w:sz w:val="28"/>
          <w:szCs w:val="28"/>
        </w:rPr>
        <w:t>азработки веб-приложения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на базе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F9501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Yii</w:t>
      </w:r>
      <w:r w:rsidRPr="00F9501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</w:t>
      </w:r>
      <w:r w:rsidR="002D16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подходит для проектов любого типа и сложности.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C08527F" w14:textId="77777777" w:rsidR="004426AE" w:rsidRDefault="004426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211619A" w14:textId="273C0074" w:rsidR="0044669C" w:rsidRPr="0044669C" w:rsidRDefault="0044669C" w:rsidP="0044669C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41147453"/>
      <w:bookmarkStart w:id="3" w:name="_Toc41768360"/>
      <w:r w:rsidRPr="0044669C">
        <w:rPr>
          <w:rFonts w:ascii="Times New Roman" w:hAnsi="Times New Roman" w:cs="Times New Roman"/>
          <w:sz w:val="28"/>
          <w:szCs w:val="28"/>
        </w:rPr>
        <w:lastRenderedPageBreak/>
        <w:t>Т</w:t>
      </w:r>
      <w:bookmarkEnd w:id="2"/>
      <w:r w:rsidR="006123AF">
        <w:rPr>
          <w:rFonts w:ascii="Times New Roman" w:hAnsi="Times New Roman" w:cs="Times New Roman"/>
          <w:sz w:val="28"/>
          <w:szCs w:val="28"/>
        </w:rPr>
        <w:t>ехническое задание</w:t>
      </w:r>
      <w:bookmarkEnd w:id="3"/>
    </w:p>
    <w:p w14:paraId="260CF7BB" w14:textId="217976E1" w:rsidR="0040078F" w:rsidRDefault="0040078F" w:rsidP="004466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D26251" w14:textId="77777777" w:rsidR="006123AF" w:rsidRDefault="006123AF" w:rsidP="004466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88F4CF" w14:textId="6C5B6A96" w:rsidR="000128C2" w:rsidRDefault="000128C2" w:rsidP="000128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Строительная организация занимается строительством различного рода объектов по договорам с заказчиками. Каждый объект имеет характеристики</w:t>
      </w:r>
      <w:r w:rsidR="005915A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например, адрес объекта, этажность, количество помещений, площадь.</w:t>
      </w:r>
    </w:p>
    <w:p w14:paraId="1124842A" w14:textId="349E4FD6" w:rsidR="000128C2" w:rsidRDefault="000128C2" w:rsidP="000128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Строительная организация состоит из нескольких строительных управлений, которы</w:t>
      </w:r>
      <w:r w:rsidR="0029761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вед</w:t>
      </w:r>
      <w:r w:rsidR="00297618">
        <w:rPr>
          <w:rFonts w:ascii="Times New Roman" w:hAnsi="Times New Roman" w:cs="Times New Roman"/>
          <w:color w:val="000000" w:themeColor="text1"/>
          <w:sz w:val="28"/>
          <w:szCs w:val="28"/>
        </w:rPr>
        <w:t>ут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на одном или нескольких объектах, возглавляемых начальником управления,</w:t>
      </w:r>
      <w:r w:rsidR="005915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трудятся группа техников, инженеров и прорабов. Рабочие объединяются в бригады. Каждому строительному управлению придается строительная техника, распределённая по объектам. </w:t>
      </w:r>
    </w:p>
    <w:p w14:paraId="58E3CBD8" w14:textId="4722CAE2" w:rsidR="000128C2" w:rsidRPr="00E81082" w:rsidRDefault="000128C2" w:rsidP="00E8108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Технология строительства предполагает выполнения определенного набора работ для каждого объекта. </w:t>
      </w:r>
      <w:r w:rsidR="00C814E0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каждый объект составляется график работ</w:t>
      </w:r>
      <w:r w:rsidR="00BB00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смета. По результатам выполнения работ составляется отчет с указанием сроков выполнения работ и расходов материалов.</w:t>
      </w:r>
    </w:p>
    <w:p w14:paraId="40378DC7" w14:textId="4D44865F" w:rsidR="0044669C" w:rsidRPr="0044669C" w:rsidRDefault="0044669C" w:rsidP="00E81082">
      <w:pPr>
        <w:pStyle w:val="a3"/>
        <w:spacing w:line="360" w:lineRule="auto"/>
        <w:ind w:firstLine="708"/>
      </w:pPr>
      <w:r>
        <w:t>Основное</w:t>
      </w:r>
      <w:r w:rsidRPr="0044669C">
        <w:t>:</w:t>
      </w:r>
    </w:p>
    <w:p w14:paraId="071EF028" w14:textId="44EFB237" w:rsidR="008D322A" w:rsidRDefault="008D322A" w:rsidP="002C49BA">
      <w:pPr>
        <w:pStyle w:val="a3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</w:pPr>
      <w:r>
        <w:t>Определить первичные и внешние ключи сущностей, типов и диапазонов допустимых значений атрибутов.</w:t>
      </w:r>
    </w:p>
    <w:p w14:paraId="2E46E0DD" w14:textId="579B97E4" w:rsidR="0044669C" w:rsidRDefault="008D322A" w:rsidP="002C49BA">
      <w:pPr>
        <w:pStyle w:val="a3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</w:pPr>
      <w:r>
        <w:t>Структура таблиц и ограничений ссылочной целостности должны адекватно отражать текущее состояние предметной области.</w:t>
      </w:r>
    </w:p>
    <w:p w14:paraId="702D4264" w14:textId="6E586DCD" w:rsidR="0044669C" w:rsidRDefault="00BA1488" w:rsidP="002C49BA">
      <w:pPr>
        <w:pStyle w:val="a3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</w:pPr>
      <w:r>
        <w:t xml:space="preserve">Разработка приложения на базе фреймворка </w:t>
      </w:r>
      <w:r>
        <w:rPr>
          <w:lang w:val="en-US"/>
        </w:rPr>
        <w:t>Yii</w:t>
      </w:r>
      <w:r w:rsidRPr="00BA1488">
        <w:t>2</w:t>
      </w:r>
      <w:r>
        <w:t xml:space="preserve"> и реализация следующих возможностей: </w:t>
      </w:r>
    </w:p>
    <w:p w14:paraId="51793FFE" w14:textId="6F4A2708" w:rsidR="00BA1488" w:rsidRDefault="00BA1488" w:rsidP="002C49BA">
      <w:pPr>
        <w:pStyle w:val="a3"/>
        <w:numPr>
          <w:ilvl w:val="0"/>
          <w:numId w:val="29"/>
        </w:numPr>
        <w:tabs>
          <w:tab w:val="left" w:pos="1843"/>
        </w:tabs>
        <w:spacing w:line="360" w:lineRule="auto"/>
        <w:ind w:left="709" w:firstLine="709"/>
      </w:pPr>
      <w:r>
        <w:t>Вывод результатов запросов</w:t>
      </w:r>
    </w:p>
    <w:p w14:paraId="0AC848FB" w14:textId="29815D8A" w:rsidR="00BA1488" w:rsidRDefault="00BA1488" w:rsidP="002C49BA">
      <w:pPr>
        <w:pStyle w:val="a3"/>
        <w:numPr>
          <w:ilvl w:val="0"/>
          <w:numId w:val="29"/>
        </w:numPr>
        <w:tabs>
          <w:tab w:val="left" w:pos="1843"/>
        </w:tabs>
        <w:spacing w:line="360" w:lineRule="auto"/>
        <w:ind w:left="709" w:firstLine="709"/>
      </w:pPr>
      <w:r>
        <w:t>Наличие форм фильтрации данных</w:t>
      </w:r>
    </w:p>
    <w:p w14:paraId="6BF80BCB" w14:textId="34C4F0BC" w:rsidR="00E51307" w:rsidRDefault="00B76F27" w:rsidP="002C49BA">
      <w:pPr>
        <w:pStyle w:val="a3"/>
        <w:numPr>
          <w:ilvl w:val="0"/>
          <w:numId w:val="29"/>
        </w:numPr>
        <w:tabs>
          <w:tab w:val="left" w:pos="1843"/>
        </w:tabs>
        <w:spacing w:line="360" w:lineRule="auto"/>
        <w:ind w:left="709" w:firstLine="709"/>
      </w:pPr>
      <w:r>
        <w:t>Административный модуль, закрытый для гостей</w:t>
      </w:r>
      <w:r w:rsidR="00EC1FA7">
        <w:t>.</w:t>
      </w:r>
    </w:p>
    <w:p w14:paraId="59D6196C" w14:textId="77777777" w:rsidR="0044669C" w:rsidRPr="00224091" w:rsidRDefault="0044669C" w:rsidP="00E81082">
      <w:pPr>
        <w:pStyle w:val="a3"/>
        <w:spacing w:line="360" w:lineRule="auto"/>
        <w:ind w:firstLine="708"/>
      </w:pPr>
      <w:r>
        <w:t>Дополнительное</w:t>
      </w:r>
      <w:r w:rsidRPr="00224091">
        <w:t>:</w:t>
      </w:r>
    </w:p>
    <w:p w14:paraId="05F63FC4" w14:textId="62E5C5FA" w:rsidR="0044669C" w:rsidRDefault="0044669C" w:rsidP="0006442C">
      <w:pPr>
        <w:pStyle w:val="a3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>
        <w:t xml:space="preserve">Вывод результатов запросов. </w:t>
      </w:r>
    </w:p>
    <w:p w14:paraId="52F8F694" w14:textId="37F22465" w:rsidR="0044669C" w:rsidRDefault="0044669C" w:rsidP="0006442C">
      <w:pPr>
        <w:pStyle w:val="a3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>
        <w:t xml:space="preserve">Настройка ЧПУ и </w:t>
      </w:r>
      <w:proofErr w:type="spellStart"/>
      <w:r>
        <w:t>роутинга</w:t>
      </w:r>
      <w:proofErr w:type="spellEnd"/>
      <w:r>
        <w:t>.</w:t>
      </w:r>
    </w:p>
    <w:p w14:paraId="34186455" w14:textId="28F30841" w:rsidR="0044669C" w:rsidRDefault="0044669C" w:rsidP="0006442C">
      <w:pPr>
        <w:pStyle w:val="a3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>
        <w:t>Создание и подключение собственного виджета.</w:t>
      </w:r>
    </w:p>
    <w:p w14:paraId="0EA6E116" w14:textId="1842A57F" w:rsidR="0044669C" w:rsidRPr="00A51D7D" w:rsidRDefault="0044669C" w:rsidP="0006442C">
      <w:pPr>
        <w:pStyle w:val="a3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</w:pPr>
      <w:r>
        <w:t>Использование хелперов.</w:t>
      </w:r>
      <w:r w:rsidRPr="00A51D7D">
        <w:rPr>
          <w:szCs w:val="28"/>
        </w:rPr>
        <w:br w:type="page"/>
      </w:r>
    </w:p>
    <w:p w14:paraId="711698AA" w14:textId="14082724" w:rsidR="0044669C" w:rsidRPr="0044669C" w:rsidRDefault="005839EF" w:rsidP="0044669C">
      <w:pPr>
        <w:pStyle w:val="a3"/>
        <w:spacing w:line="360" w:lineRule="auto"/>
        <w:jc w:val="center"/>
        <w:outlineLvl w:val="0"/>
      </w:pPr>
      <w:bookmarkStart w:id="4" w:name="_Toc41768361"/>
      <w:r>
        <w:lastRenderedPageBreak/>
        <w:t>Программная реализация</w:t>
      </w:r>
      <w:bookmarkEnd w:id="4"/>
    </w:p>
    <w:p w14:paraId="170F6C14" w14:textId="45B1F52F" w:rsidR="0044669C" w:rsidRDefault="0044669C" w:rsidP="0044669C">
      <w:pPr>
        <w:pStyle w:val="a3"/>
        <w:spacing w:line="360" w:lineRule="auto"/>
      </w:pPr>
    </w:p>
    <w:p w14:paraId="5717F592" w14:textId="7F6846BF" w:rsidR="0044669C" w:rsidRPr="0044669C" w:rsidRDefault="0044669C" w:rsidP="0044669C">
      <w:pPr>
        <w:pStyle w:val="a3"/>
        <w:spacing w:line="360" w:lineRule="auto"/>
        <w:jc w:val="center"/>
        <w:outlineLvl w:val="1"/>
      </w:pPr>
      <w:bookmarkStart w:id="5" w:name="_Toc41768362"/>
      <w:r w:rsidRPr="0044669C">
        <w:t>Инструментальные средства разработки</w:t>
      </w:r>
      <w:bookmarkEnd w:id="5"/>
    </w:p>
    <w:p w14:paraId="603AFCC7" w14:textId="66CD8B30" w:rsidR="0044669C" w:rsidRDefault="0044669C" w:rsidP="0044669C">
      <w:pPr>
        <w:pStyle w:val="a3"/>
        <w:spacing w:line="360" w:lineRule="auto"/>
      </w:pPr>
    </w:p>
    <w:p w14:paraId="76619D15" w14:textId="77777777" w:rsidR="00C15A6A" w:rsidRDefault="00C15A6A" w:rsidP="0044669C">
      <w:pPr>
        <w:pStyle w:val="a3"/>
        <w:spacing w:line="360" w:lineRule="auto"/>
      </w:pPr>
    </w:p>
    <w:p w14:paraId="4CDDDCAC" w14:textId="3DCC04A3" w:rsidR="0002470F" w:rsidRPr="0002470F" w:rsidRDefault="007D5AC3" w:rsidP="0002470F">
      <w:pPr>
        <w:pStyle w:val="a3"/>
        <w:spacing w:line="360" w:lineRule="auto"/>
        <w:ind w:firstLine="709"/>
      </w:pPr>
      <w:r>
        <w:t>Первый этап – проектирование и создание таблиц базы данных (БД). Структура</w:t>
      </w:r>
      <w:r w:rsidR="004A2F61">
        <w:t xml:space="preserve"> БД представлена на рисунке 1. Создание базы данных осуществляется посредством веб-интерфейса для администрирования СУБД </w:t>
      </w:r>
      <w:r w:rsidR="004A2F61">
        <w:rPr>
          <w:lang w:val="en-US"/>
        </w:rPr>
        <w:t>MySQL</w:t>
      </w:r>
      <w:r w:rsidR="004A2F61" w:rsidRPr="004A2F61">
        <w:t xml:space="preserve"> </w:t>
      </w:r>
      <w:r w:rsidR="004A2F61">
        <w:t>–</w:t>
      </w:r>
      <w:r w:rsidR="004A2F61" w:rsidRPr="004A2F61">
        <w:t xml:space="preserve"> </w:t>
      </w:r>
      <w:r w:rsidR="004A2F61">
        <w:rPr>
          <w:lang w:val="en-US"/>
        </w:rPr>
        <w:t>P</w:t>
      </w:r>
      <w:r w:rsidR="00A24279">
        <w:t>Н</w:t>
      </w:r>
      <w:proofErr w:type="spellStart"/>
      <w:r w:rsidR="004A2F61">
        <w:rPr>
          <w:lang w:val="en-US"/>
        </w:rPr>
        <w:t>PmyAdmin</w:t>
      </w:r>
      <w:proofErr w:type="spellEnd"/>
      <w:r w:rsidR="004A2F61" w:rsidRPr="004A2F61">
        <w:t>.</w:t>
      </w:r>
      <w:r>
        <w:t xml:space="preserve"> </w:t>
      </w:r>
      <w:r w:rsidR="004C2F5B">
        <w:t xml:space="preserve">Были созданы следующие </w:t>
      </w:r>
      <w:r w:rsidR="00046985">
        <w:t xml:space="preserve">таблицы: </w:t>
      </w:r>
      <w:r w:rsidR="00046985">
        <w:rPr>
          <w:lang w:val="en-US"/>
        </w:rPr>
        <w:t>brigades</w:t>
      </w:r>
      <w:r w:rsidR="00046985">
        <w:t xml:space="preserve"> (бригады), </w:t>
      </w:r>
      <w:proofErr w:type="spellStart"/>
      <w:r w:rsidR="00046985">
        <w:rPr>
          <w:lang w:val="en-US"/>
        </w:rPr>
        <w:t>dolzhnosti</w:t>
      </w:r>
      <w:proofErr w:type="spellEnd"/>
      <w:r w:rsidR="00046985" w:rsidRPr="00046985">
        <w:t xml:space="preserve"> (</w:t>
      </w:r>
      <w:r w:rsidR="00046985">
        <w:t>должности</w:t>
      </w:r>
      <w:r w:rsidR="00046985" w:rsidRPr="00046985">
        <w:t>)</w:t>
      </w:r>
      <w:r w:rsidR="00046985">
        <w:t xml:space="preserve">, </w:t>
      </w:r>
      <w:r w:rsidR="00046985">
        <w:rPr>
          <w:lang w:val="en-US"/>
        </w:rPr>
        <w:t>graphic</w:t>
      </w:r>
      <w:r w:rsidR="00046985" w:rsidRPr="00046985">
        <w:t>_</w:t>
      </w:r>
      <w:r w:rsidR="00046985">
        <w:rPr>
          <w:lang w:val="en-US"/>
        </w:rPr>
        <w:t>object</w:t>
      </w:r>
      <w:r w:rsidR="004A307A">
        <w:rPr>
          <w:lang w:val="en-US"/>
        </w:rPr>
        <w:t>s</w:t>
      </w:r>
      <w:r w:rsidR="00046985" w:rsidRPr="00046985">
        <w:t xml:space="preserve"> (</w:t>
      </w:r>
      <w:r w:rsidR="00046985">
        <w:t>график объект</w:t>
      </w:r>
      <w:r w:rsidR="00667333">
        <w:t>ов</w:t>
      </w:r>
      <w:r w:rsidR="00046985" w:rsidRPr="00046985">
        <w:t>)</w:t>
      </w:r>
      <w:r w:rsidR="00046985">
        <w:t xml:space="preserve">, </w:t>
      </w:r>
      <w:r w:rsidR="00046985">
        <w:rPr>
          <w:lang w:val="en-US"/>
        </w:rPr>
        <w:t>material</w:t>
      </w:r>
      <w:r w:rsidR="00046985" w:rsidRPr="00046985">
        <w:t xml:space="preserve"> (</w:t>
      </w:r>
      <w:r w:rsidR="00FC47FE">
        <w:t xml:space="preserve">строительные </w:t>
      </w:r>
      <w:r w:rsidR="00046985">
        <w:t>материалы</w:t>
      </w:r>
      <w:r w:rsidR="00046985" w:rsidRPr="00046985">
        <w:t xml:space="preserve">), </w:t>
      </w:r>
      <w:r w:rsidR="00046985">
        <w:rPr>
          <w:lang w:val="en-US"/>
        </w:rPr>
        <w:t>objects</w:t>
      </w:r>
      <w:r w:rsidR="00046985" w:rsidRPr="00046985">
        <w:t xml:space="preserve"> (</w:t>
      </w:r>
      <w:r w:rsidR="00046985">
        <w:t>объекты</w:t>
      </w:r>
      <w:r w:rsidR="00046985" w:rsidRPr="00046985">
        <w:t xml:space="preserve">), </w:t>
      </w:r>
      <w:proofErr w:type="spellStart"/>
      <w:r w:rsidR="00046985">
        <w:rPr>
          <w:lang w:val="en-US"/>
        </w:rPr>
        <w:t>sotrudniki</w:t>
      </w:r>
      <w:proofErr w:type="spellEnd"/>
      <w:r w:rsidR="00FC47FE">
        <w:t xml:space="preserve"> </w:t>
      </w:r>
      <w:r w:rsidR="00046985" w:rsidRPr="00046985">
        <w:t>(</w:t>
      </w:r>
      <w:r w:rsidR="00FC47FE">
        <w:t>сотрудники</w:t>
      </w:r>
      <w:r w:rsidR="00046985" w:rsidRPr="00046985">
        <w:t xml:space="preserve">), </w:t>
      </w:r>
      <w:proofErr w:type="spellStart"/>
      <w:r w:rsidR="00046985">
        <w:rPr>
          <w:lang w:val="en-US"/>
        </w:rPr>
        <w:t>stroi</w:t>
      </w:r>
      <w:proofErr w:type="spellEnd"/>
      <w:r w:rsidR="00046985" w:rsidRPr="00046985">
        <w:t>_</w:t>
      </w:r>
      <w:proofErr w:type="spellStart"/>
      <w:r w:rsidR="00046985">
        <w:rPr>
          <w:lang w:val="en-US"/>
        </w:rPr>
        <w:t>uprav</w:t>
      </w:r>
      <w:proofErr w:type="spellEnd"/>
      <w:r w:rsidR="00FC47FE">
        <w:t xml:space="preserve"> </w:t>
      </w:r>
      <w:r w:rsidR="00046985" w:rsidRPr="00046985">
        <w:t>(</w:t>
      </w:r>
      <w:r w:rsidR="00FC47FE">
        <w:t>строительные управления</w:t>
      </w:r>
      <w:r w:rsidR="00046985" w:rsidRPr="00046985">
        <w:t xml:space="preserve">), </w:t>
      </w:r>
      <w:proofErr w:type="spellStart"/>
      <w:r w:rsidR="00046985">
        <w:rPr>
          <w:lang w:val="en-US"/>
        </w:rPr>
        <w:t>tehnika</w:t>
      </w:r>
      <w:proofErr w:type="spellEnd"/>
      <w:r w:rsidR="00FC47FE">
        <w:t xml:space="preserve"> </w:t>
      </w:r>
      <w:r w:rsidR="00046985" w:rsidRPr="00046985">
        <w:t>(</w:t>
      </w:r>
      <w:proofErr w:type="spellStart"/>
      <w:r w:rsidR="00FC47FE">
        <w:t>техникаа</w:t>
      </w:r>
      <w:proofErr w:type="spellEnd"/>
      <w:r w:rsidR="00046985" w:rsidRPr="00046985">
        <w:t xml:space="preserve">), </w:t>
      </w:r>
      <w:proofErr w:type="spellStart"/>
      <w:r w:rsidR="00046985">
        <w:rPr>
          <w:lang w:val="en-US"/>
        </w:rPr>
        <w:t>zakazchiki</w:t>
      </w:r>
      <w:proofErr w:type="spellEnd"/>
      <w:r w:rsidR="00FC47FE">
        <w:t xml:space="preserve"> </w:t>
      </w:r>
      <w:r w:rsidR="00046985" w:rsidRPr="00046985">
        <w:t>(</w:t>
      </w:r>
      <w:r w:rsidR="00FC47FE">
        <w:t>заказчики</w:t>
      </w:r>
      <w:r w:rsidR="00046985" w:rsidRPr="00046985">
        <w:t>)</w:t>
      </w:r>
      <w:r w:rsidR="00FC47FE">
        <w:t>,</w:t>
      </w:r>
      <w:r w:rsidR="00FC47FE" w:rsidRPr="00FC47FE">
        <w:t xml:space="preserve"> </w:t>
      </w:r>
      <w:r w:rsidR="00FC47FE">
        <w:rPr>
          <w:lang w:val="en-US"/>
        </w:rPr>
        <w:t>users</w:t>
      </w:r>
      <w:r w:rsidR="00FC47FE">
        <w:t xml:space="preserve"> </w:t>
      </w:r>
      <w:r w:rsidR="00FC47FE" w:rsidRPr="00046985">
        <w:t>(</w:t>
      </w:r>
      <w:r w:rsidR="00FC47FE">
        <w:t>пользователи</w:t>
      </w:r>
      <w:r w:rsidR="00FC47FE" w:rsidRPr="00046985">
        <w:t>)</w:t>
      </w:r>
      <w:r w:rsidR="00FC47FE">
        <w:t>.</w:t>
      </w:r>
      <w:r w:rsidR="00046985" w:rsidRPr="00046985">
        <w:t xml:space="preserve"> </w:t>
      </w:r>
      <w:r w:rsidR="00046985">
        <w:t xml:space="preserve"> </w:t>
      </w:r>
      <w:r w:rsidR="00F4540A">
        <w:t>Определены первичные и внешние ключи, сущности, типы и диапазон допустимых значений для каждой таблицы, а также реализованы связи между таблицами.</w:t>
      </w:r>
      <w:r>
        <w:t xml:space="preserve"> </w:t>
      </w:r>
    </w:p>
    <w:p w14:paraId="1E2E50F4" w14:textId="71E45829" w:rsidR="00E90B63" w:rsidRDefault="00B7595C" w:rsidP="00E90B63">
      <w:pPr>
        <w:pStyle w:val="a3"/>
        <w:spacing w:line="360" w:lineRule="auto"/>
        <w:ind w:firstLine="709"/>
        <w:jc w:val="left"/>
        <w:rPr>
          <w:noProof/>
        </w:rPr>
      </w:pPr>
      <w:r>
        <w:rPr>
          <w:noProof/>
        </w:rPr>
        <w:drawing>
          <wp:inline distT="0" distB="0" distL="0" distR="0" wp14:anchorId="22E3BD06" wp14:editId="313851D5">
            <wp:extent cx="5532755" cy="2524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42" t="2502" r="10314" b="2786"/>
                    <a:stretch/>
                  </pic:blipFill>
                  <pic:spPr bwMode="auto">
                    <a:xfrm>
                      <a:off x="0" y="0"/>
                      <a:ext cx="5573540" cy="254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3F148" w14:textId="60170D96" w:rsidR="00F06AC1" w:rsidRDefault="0002470F" w:rsidP="00EA29A9">
      <w:pPr>
        <w:tabs>
          <w:tab w:val="left" w:pos="3439"/>
        </w:tabs>
        <w:jc w:val="center"/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</w:pPr>
      <w:r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  <w:t>Рисунок 1</w:t>
      </w:r>
      <w:r w:rsidR="00F36300"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  <w:t>-</w:t>
      </w:r>
      <w:r w:rsidR="00F36300"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  <w:t xml:space="preserve"> С</w:t>
      </w:r>
      <w:r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  <w:t>труктура базы данных</w:t>
      </w:r>
      <w:r w:rsidR="0043000D" w:rsidRPr="0043000D"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  <w:t xml:space="preserve"> </w:t>
      </w:r>
      <w:r w:rsidR="0043000D"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  <w:t>«</w:t>
      </w:r>
      <w:r w:rsidR="0043000D">
        <w:rPr>
          <w:rFonts w:ascii="Times New Roman" w:eastAsia="Times New Roman" w:hAnsi="Times New Roman" w:cs="Times New Roman"/>
          <w:noProof/>
          <w:kern w:val="2"/>
          <w:sz w:val="28"/>
          <w:szCs w:val="20"/>
          <w:lang w:val="en-US" w:eastAsia="zh-CN"/>
        </w:rPr>
        <w:t>company</w:t>
      </w:r>
      <w:r w:rsidR="0043000D"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  <w:t>»</w:t>
      </w:r>
    </w:p>
    <w:p w14:paraId="6F711486" w14:textId="77777777" w:rsidR="00E90B63" w:rsidRPr="0043000D" w:rsidRDefault="00E90B63" w:rsidP="00EA29A9">
      <w:pPr>
        <w:tabs>
          <w:tab w:val="left" w:pos="3439"/>
        </w:tabs>
        <w:jc w:val="center"/>
        <w:rPr>
          <w:rFonts w:ascii="Times New Roman" w:eastAsia="Times New Roman" w:hAnsi="Times New Roman" w:cs="Times New Roman"/>
          <w:noProof/>
          <w:kern w:val="2"/>
          <w:sz w:val="28"/>
          <w:szCs w:val="20"/>
          <w:lang w:eastAsia="zh-CN"/>
        </w:rPr>
      </w:pPr>
    </w:p>
    <w:p w14:paraId="319287DB" w14:textId="4EE74EEE" w:rsidR="0002470F" w:rsidRPr="006E2E17" w:rsidRDefault="0074459F" w:rsidP="0002470F">
      <w:pPr>
        <w:pStyle w:val="a3"/>
        <w:spacing w:line="360" w:lineRule="auto"/>
        <w:ind w:firstLine="709"/>
      </w:pPr>
      <w:r>
        <w:t>Рассмотрим</w:t>
      </w:r>
      <w:r w:rsidR="0002470F" w:rsidRPr="002A3F96">
        <w:t xml:space="preserve"> структур</w:t>
      </w:r>
      <w:r w:rsidR="005C3435">
        <w:t>у</w:t>
      </w:r>
      <w:r w:rsidR="0002470F" w:rsidRPr="002A3F96">
        <w:t xml:space="preserve"> </w:t>
      </w:r>
      <w:r>
        <w:t>таблицы «сотрудники»</w:t>
      </w:r>
      <w:r w:rsidR="007363CF">
        <w:t>, представленную на рисунке 2.</w:t>
      </w:r>
      <w:r w:rsidR="0002470F" w:rsidRPr="002A3F96">
        <w:t xml:space="preserve"> Поле </w:t>
      </w:r>
      <w:r w:rsidR="00FA7133">
        <w:rPr>
          <w:lang w:val="en-US"/>
        </w:rPr>
        <w:t>id</w:t>
      </w:r>
      <w:r w:rsidR="00FA7133" w:rsidRPr="00FA7133">
        <w:t>_</w:t>
      </w:r>
      <w:proofErr w:type="spellStart"/>
      <w:r w:rsidR="00FA7133">
        <w:rPr>
          <w:lang w:val="en-US"/>
        </w:rPr>
        <w:t>sotrudnika</w:t>
      </w:r>
      <w:proofErr w:type="spellEnd"/>
      <w:r w:rsidR="0002470F" w:rsidRPr="002A3F96">
        <w:t xml:space="preserve"> является первичным ключом, а также дополнительно мы указываем, что это поле является </w:t>
      </w:r>
      <w:r w:rsidR="0002470F" w:rsidRPr="002A3F96">
        <w:rPr>
          <w:lang w:val="en-US"/>
        </w:rPr>
        <w:t>AUTO</w:t>
      </w:r>
      <w:r w:rsidR="0002470F" w:rsidRPr="002A3F96">
        <w:t>_</w:t>
      </w:r>
      <w:r w:rsidR="0002470F" w:rsidRPr="002A3F96">
        <w:rPr>
          <w:lang w:val="en-US"/>
        </w:rPr>
        <w:t>INCREMENT</w:t>
      </w:r>
      <w:r w:rsidR="00333712" w:rsidRPr="00333712">
        <w:t xml:space="preserve"> </w:t>
      </w:r>
      <w:r w:rsidR="00333712">
        <w:t>и уникальным.</w:t>
      </w:r>
      <w:r w:rsidR="0002470F" w:rsidRPr="002A3F96">
        <w:t xml:space="preserve"> </w:t>
      </w:r>
      <w:r w:rsidR="00333712">
        <w:t>П</w:t>
      </w:r>
      <w:r w:rsidR="0002470F" w:rsidRPr="002A3F96">
        <w:t>ол</w:t>
      </w:r>
      <w:r w:rsidR="00333712">
        <w:t>я</w:t>
      </w:r>
      <w:r w:rsidR="0002470F" w:rsidRPr="002A3F96">
        <w:t xml:space="preserve"> </w:t>
      </w:r>
      <w:r w:rsidR="0002470F" w:rsidRPr="002A3F96">
        <w:rPr>
          <w:lang w:val="en-US"/>
        </w:rPr>
        <w:t>id</w:t>
      </w:r>
      <w:r w:rsidR="0002470F" w:rsidRPr="002A3F96">
        <w:t>_</w:t>
      </w:r>
      <w:proofErr w:type="spellStart"/>
      <w:r w:rsidR="00333712">
        <w:rPr>
          <w:lang w:val="en-US"/>
        </w:rPr>
        <w:t>brigad</w:t>
      </w:r>
      <w:proofErr w:type="spellEnd"/>
      <w:r w:rsidR="001D489B">
        <w:t xml:space="preserve"> (код бригады)</w:t>
      </w:r>
      <w:r w:rsidR="00333712" w:rsidRPr="00333712">
        <w:t xml:space="preserve"> </w:t>
      </w:r>
      <w:r w:rsidR="00333712">
        <w:t xml:space="preserve">и </w:t>
      </w:r>
      <w:r w:rsidR="0002470F" w:rsidRPr="002A3F96">
        <w:rPr>
          <w:lang w:val="en-US"/>
        </w:rPr>
        <w:t>id</w:t>
      </w:r>
      <w:r w:rsidR="0002470F" w:rsidRPr="002A3F96">
        <w:t>_</w:t>
      </w:r>
      <w:proofErr w:type="spellStart"/>
      <w:r w:rsidR="00333712">
        <w:rPr>
          <w:lang w:val="en-US"/>
        </w:rPr>
        <w:t>dolzhnosti</w:t>
      </w:r>
      <w:proofErr w:type="spellEnd"/>
      <w:r w:rsidR="001D489B">
        <w:t xml:space="preserve"> (код должности)</w:t>
      </w:r>
      <w:r w:rsidR="00333712" w:rsidRPr="00333712">
        <w:t xml:space="preserve"> </w:t>
      </w:r>
      <w:r w:rsidR="00333712">
        <w:t>являются</w:t>
      </w:r>
      <w:r w:rsidR="005523C8" w:rsidRPr="005523C8">
        <w:t xml:space="preserve"> </w:t>
      </w:r>
      <w:r w:rsidR="005523C8">
        <w:t>индексами, таким образом, они являются</w:t>
      </w:r>
      <w:r w:rsidR="00333712">
        <w:t xml:space="preserve"> внешними ключами </w:t>
      </w:r>
      <w:r w:rsidR="00BC3989">
        <w:t xml:space="preserve">для связующих таблиц, тип данных </w:t>
      </w:r>
      <w:proofErr w:type="gramStart"/>
      <w:r w:rsidR="00BC3989">
        <w:rPr>
          <w:lang w:val="en-US"/>
        </w:rPr>
        <w:lastRenderedPageBreak/>
        <w:t>int</w:t>
      </w:r>
      <w:r w:rsidR="00984CA7" w:rsidRPr="00984CA7">
        <w:t>(</w:t>
      </w:r>
      <w:proofErr w:type="gramEnd"/>
      <w:r w:rsidR="00984CA7" w:rsidRPr="00984CA7">
        <w:t>1</w:t>
      </w:r>
      <w:r w:rsidR="00984CA7" w:rsidRPr="00427AB5">
        <w:t>1</w:t>
      </w:r>
      <w:r w:rsidR="00C84275">
        <w:t>)</w:t>
      </w:r>
      <w:r w:rsidR="00427AB5">
        <w:t>.</w:t>
      </w:r>
      <w:r w:rsidR="00667CD1" w:rsidRPr="00667CD1">
        <w:t xml:space="preserve"> </w:t>
      </w:r>
      <w:proofErr w:type="spellStart"/>
      <w:r w:rsidR="00667CD1">
        <w:rPr>
          <w:lang w:val="en-US"/>
        </w:rPr>
        <w:t>Firstname</w:t>
      </w:r>
      <w:proofErr w:type="spellEnd"/>
      <w:r w:rsidR="00667CD1" w:rsidRPr="00667CD1">
        <w:t xml:space="preserve"> (</w:t>
      </w:r>
      <w:r w:rsidR="00667CD1">
        <w:t>имя</w:t>
      </w:r>
      <w:r w:rsidR="00667CD1" w:rsidRPr="00667CD1">
        <w:t>)</w:t>
      </w:r>
      <w:r w:rsidR="00667CD1">
        <w:t xml:space="preserve">, </w:t>
      </w:r>
      <w:r w:rsidR="000B3F98">
        <w:rPr>
          <w:lang w:val="en-US"/>
        </w:rPr>
        <w:t>surname</w:t>
      </w:r>
      <w:r w:rsidR="000B3F98">
        <w:t xml:space="preserve"> (фамилия), </w:t>
      </w:r>
      <w:r w:rsidR="000B3F98">
        <w:rPr>
          <w:lang w:val="en-US"/>
        </w:rPr>
        <w:t>phone</w:t>
      </w:r>
      <w:r w:rsidR="000B3F98" w:rsidRPr="000B3F98">
        <w:t>_</w:t>
      </w:r>
      <w:r w:rsidR="000B3F98">
        <w:rPr>
          <w:lang w:val="en-US"/>
        </w:rPr>
        <w:t>number</w:t>
      </w:r>
      <w:r w:rsidR="000B3F98" w:rsidRPr="000B3F98">
        <w:t xml:space="preserve"> (</w:t>
      </w:r>
      <w:r w:rsidR="000B3F98">
        <w:t>номер телефона</w:t>
      </w:r>
      <w:r w:rsidR="000B3F98" w:rsidRPr="000B3F98">
        <w:t xml:space="preserve">) </w:t>
      </w:r>
      <w:r w:rsidR="0002470F" w:rsidRPr="002A3F96">
        <w:t xml:space="preserve">имеют тип данных </w:t>
      </w:r>
      <w:proofErr w:type="gramStart"/>
      <w:r w:rsidR="005523C8">
        <w:rPr>
          <w:lang w:val="en-US"/>
        </w:rPr>
        <w:t>varchar</w:t>
      </w:r>
      <w:r w:rsidR="0002470F" w:rsidRPr="002A3F96">
        <w:t>(</w:t>
      </w:r>
      <w:proofErr w:type="gramEnd"/>
      <w:r w:rsidR="0002470F" w:rsidRPr="002A3F96">
        <w:t>2</w:t>
      </w:r>
      <w:r w:rsidR="005523C8" w:rsidRPr="005523C8">
        <w:t>55</w:t>
      </w:r>
      <w:r w:rsidR="0002470F" w:rsidRPr="002A3F96">
        <w:t>)</w:t>
      </w:r>
      <w:r w:rsidR="005523C8">
        <w:t xml:space="preserve">, </w:t>
      </w:r>
      <w:r w:rsidR="005523C8">
        <w:rPr>
          <w:lang w:val="en-US"/>
        </w:rPr>
        <w:t>varchar</w:t>
      </w:r>
      <w:r w:rsidR="005523C8" w:rsidRPr="005523C8">
        <w:t>(255)</w:t>
      </w:r>
      <w:r w:rsidR="0002470F" w:rsidRPr="002A3F96">
        <w:t xml:space="preserve"> и </w:t>
      </w:r>
      <w:r w:rsidR="005523C8">
        <w:rPr>
          <w:lang w:val="en-US"/>
        </w:rPr>
        <w:t>varchar</w:t>
      </w:r>
      <w:r w:rsidR="005523C8" w:rsidRPr="005523C8">
        <w:t xml:space="preserve">(15) </w:t>
      </w:r>
      <w:r w:rsidR="005523C8">
        <w:t xml:space="preserve">соответственно. Хранят информацию об имени, фамилии и номере мобильного телефона сотрудника. </w:t>
      </w:r>
      <w:r w:rsidR="006E2E17" w:rsidRPr="002A3F96">
        <w:t>Пол</w:t>
      </w:r>
      <w:r w:rsidR="008275D1">
        <w:t>е</w:t>
      </w:r>
      <w:r w:rsidR="006E2E17" w:rsidRPr="002A3F96">
        <w:t xml:space="preserve"> </w:t>
      </w:r>
      <w:r w:rsidR="008275D1">
        <w:rPr>
          <w:lang w:val="en-US"/>
        </w:rPr>
        <w:t>passport</w:t>
      </w:r>
      <w:r w:rsidR="008275D1" w:rsidRPr="008275D1">
        <w:t xml:space="preserve"> </w:t>
      </w:r>
      <w:r w:rsidR="008275D1">
        <w:t xml:space="preserve">(паспортные данные) имеет тип данных </w:t>
      </w:r>
      <w:proofErr w:type="gramStart"/>
      <w:r w:rsidR="008275D1">
        <w:rPr>
          <w:lang w:val="en-US"/>
        </w:rPr>
        <w:t>int</w:t>
      </w:r>
      <w:r w:rsidR="008275D1" w:rsidRPr="008275D1">
        <w:t>(</w:t>
      </w:r>
      <w:proofErr w:type="gramEnd"/>
      <w:r w:rsidR="008275D1" w:rsidRPr="008275D1">
        <w:t>11)</w:t>
      </w:r>
      <w:r w:rsidR="006E2E17" w:rsidRPr="002A3F96">
        <w:t xml:space="preserve"> </w:t>
      </w:r>
      <w:r w:rsidR="008275D1">
        <w:t xml:space="preserve">и хранит в себе серию и номер паспорта. Поля </w:t>
      </w:r>
      <w:r w:rsidR="008275D1">
        <w:rPr>
          <w:lang w:val="en-US"/>
        </w:rPr>
        <w:t>date</w:t>
      </w:r>
      <w:r w:rsidR="008275D1" w:rsidRPr="008275D1">
        <w:t>_</w:t>
      </w:r>
      <w:proofErr w:type="spellStart"/>
      <w:r w:rsidR="008275D1">
        <w:rPr>
          <w:lang w:val="en-US"/>
        </w:rPr>
        <w:t>naim</w:t>
      </w:r>
      <w:proofErr w:type="spellEnd"/>
      <w:r w:rsidR="008275D1" w:rsidRPr="008275D1">
        <w:t xml:space="preserve">, </w:t>
      </w:r>
      <w:r w:rsidR="008275D1">
        <w:rPr>
          <w:lang w:val="en-US"/>
        </w:rPr>
        <w:t>date</w:t>
      </w:r>
      <w:r w:rsidR="008275D1" w:rsidRPr="008275D1">
        <w:t>_</w:t>
      </w:r>
      <w:r w:rsidR="008275D1">
        <w:rPr>
          <w:lang w:val="en-US"/>
        </w:rPr>
        <w:t>birth</w:t>
      </w:r>
      <w:r w:rsidR="008275D1" w:rsidRPr="008275D1">
        <w:t xml:space="preserve"> </w:t>
      </w:r>
      <w:r w:rsidR="008275D1">
        <w:t xml:space="preserve">имеют тип данных </w:t>
      </w:r>
      <w:r w:rsidR="008275D1">
        <w:rPr>
          <w:lang w:val="en-US"/>
        </w:rPr>
        <w:t>DATE</w:t>
      </w:r>
      <w:r w:rsidR="008275D1">
        <w:t xml:space="preserve">, формат </w:t>
      </w:r>
      <w:proofErr w:type="spellStart"/>
      <w:r w:rsidR="008275D1">
        <w:t>гггг</w:t>
      </w:r>
      <w:proofErr w:type="spellEnd"/>
      <w:r w:rsidR="008275D1" w:rsidRPr="008275D1">
        <w:t>-</w:t>
      </w:r>
      <w:r w:rsidR="008275D1">
        <w:t>мм</w:t>
      </w:r>
      <w:r w:rsidR="008275D1" w:rsidRPr="008275D1">
        <w:t>-</w:t>
      </w:r>
      <w:proofErr w:type="spellStart"/>
      <w:r w:rsidR="008275D1">
        <w:t>дд</w:t>
      </w:r>
      <w:proofErr w:type="spellEnd"/>
      <w:r w:rsidR="008275D1" w:rsidRPr="008275D1">
        <w:t>.</w:t>
      </w:r>
      <w:r w:rsidR="00F10E1F">
        <w:t xml:space="preserve"> </w:t>
      </w:r>
      <w:r w:rsidR="00032BA2">
        <w:t>Хранят</w:t>
      </w:r>
      <w:r w:rsidR="00F10E1F">
        <w:t xml:space="preserve"> данные о дате рождения работника и дате найма </w:t>
      </w:r>
      <w:proofErr w:type="spellStart"/>
      <w:r w:rsidR="00F10E1F">
        <w:t>соответсвенно</w:t>
      </w:r>
      <w:proofErr w:type="spellEnd"/>
      <w:r w:rsidR="00F10E1F">
        <w:t>.</w:t>
      </w:r>
      <w:r w:rsidR="008275D1" w:rsidRPr="008275D1">
        <w:t xml:space="preserve"> </w:t>
      </w:r>
    </w:p>
    <w:p w14:paraId="7680071A" w14:textId="080EB3AB" w:rsidR="0002470F" w:rsidRPr="0002470F" w:rsidRDefault="008362FB" w:rsidP="0002470F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370F6DA1" wp14:editId="51309B92">
            <wp:extent cx="6114713" cy="225742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91" r="11435"/>
                    <a:stretch/>
                  </pic:blipFill>
                  <pic:spPr bwMode="auto">
                    <a:xfrm>
                      <a:off x="0" y="0"/>
                      <a:ext cx="6153042" cy="22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0F9A5" w14:textId="79D6439D" w:rsidR="0002470F" w:rsidRPr="007220D4" w:rsidRDefault="0002470F" w:rsidP="0002470F">
      <w:pPr>
        <w:pStyle w:val="a3"/>
        <w:spacing w:line="360" w:lineRule="auto"/>
        <w:jc w:val="center"/>
      </w:pPr>
      <w:r>
        <w:t>Рисунок 2 -</w:t>
      </w:r>
      <w:r w:rsidR="006E2E17">
        <w:t xml:space="preserve"> </w:t>
      </w:r>
      <w:r w:rsidR="00417017">
        <w:t>С</w:t>
      </w:r>
      <w:r>
        <w:t>труктура таблицы</w:t>
      </w:r>
      <w:r w:rsidR="00663BD9" w:rsidRPr="00663BD9">
        <w:t xml:space="preserve"> </w:t>
      </w:r>
      <w:r w:rsidR="00663BD9">
        <w:t>«</w:t>
      </w:r>
      <w:proofErr w:type="spellStart"/>
      <w:r w:rsidR="00663BD9">
        <w:rPr>
          <w:lang w:val="en-US"/>
        </w:rPr>
        <w:t>sotrudniki</w:t>
      </w:r>
      <w:proofErr w:type="spellEnd"/>
      <w:r w:rsidR="00663BD9">
        <w:t>»</w:t>
      </w:r>
    </w:p>
    <w:p w14:paraId="1B7DE4D7" w14:textId="77777777" w:rsidR="007220D4" w:rsidRDefault="007220D4" w:rsidP="007220D4">
      <w:pPr>
        <w:pStyle w:val="a3"/>
        <w:spacing w:line="360" w:lineRule="auto"/>
        <w:jc w:val="left"/>
      </w:pPr>
    </w:p>
    <w:p w14:paraId="22ED1B7B" w14:textId="37FDB7B8" w:rsidR="008B689F" w:rsidRPr="008B689F" w:rsidRDefault="008B689F" w:rsidP="007220D4">
      <w:pPr>
        <w:pStyle w:val="a3"/>
        <w:spacing w:line="360" w:lineRule="auto"/>
        <w:ind w:firstLine="851"/>
        <w:jc w:val="left"/>
      </w:pPr>
      <w:r>
        <w:t xml:space="preserve">Таблица </w:t>
      </w:r>
      <w:r>
        <w:rPr>
          <w:lang w:val="en-US"/>
        </w:rPr>
        <w:t>users</w:t>
      </w:r>
      <w:r w:rsidR="00A12A2C">
        <w:t xml:space="preserve"> имеет следующую структуру. </w:t>
      </w:r>
      <w:r w:rsidRPr="008B689F">
        <w:t xml:space="preserve">Поле </w:t>
      </w:r>
      <w:r>
        <w:rPr>
          <w:lang w:val="en-US"/>
        </w:rPr>
        <w:t>id</w:t>
      </w:r>
      <w:r w:rsidRPr="008B689F">
        <w:t xml:space="preserve"> </w:t>
      </w:r>
      <w:r>
        <w:t>является ключевым,</w:t>
      </w:r>
      <w:r w:rsidR="00C755DF">
        <w:t xml:space="preserve"> тип данных</w:t>
      </w:r>
      <w:r w:rsidR="00C755DF" w:rsidRPr="009D42C0">
        <w:t xml:space="preserve"> </w:t>
      </w:r>
      <w:proofErr w:type="gramStart"/>
      <w:r w:rsidR="00C755DF">
        <w:rPr>
          <w:lang w:val="en-US"/>
        </w:rPr>
        <w:t>int</w:t>
      </w:r>
      <w:r w:rsidR="00C755DF" w:rsidRPr="009D42C0">
        <w:t>(</w:t>
      </w:r>
      <w:proofErr w:type="gramEnd"/>
      <w:r w:rsidR="00C755DF" w:rsidRPr="009D42C0">
        <w:t>11),</w:t>
      </w:r>
      <w:r>
        <w:t xml:space="preserve"> </w:t>
      </w:r>
      <w:r>
        <w:rPr>
          <w:lang w:val="en-US"/>
        </w:rPr>
        <w:t>AUTO</w:t>
      </w:r>
      <w:r w:rsidRPr="008B689F">
        <w:t>_</w:t>
      </w:r>
      <w:r>
        <w:rPr>
          <w:lang w:val="en-US"/>
        </w:rPr>
        <w:t>INCREMENT</w:t>
      </w:r>
      <w:r>
        <w:t xml:space="preserve">. </w:t>
      </w:r>
      <w:r w:rsidRPr="008B689F">
        <w:t xml:space="preserve"> </w:t>
      </w:r>
      <w:r w:rsidR="009D42C0">
        <w:rPr>
          <w:lang w:val="en-US"/>
        </w:rPr>
        <w:t>Username</w:t>
      </w:r>
      <w:r w:rsidR="009D42C0" w:rsidRPr="009D42C0">
        <w:t xml:space="preserve"> </w:t>
      </w:r>
      <w:r w:rsidR="009D42C0">
        <w:t xml:space="preserve">и </w:t>
      </w:r>
      <w:r w:rsidR="009D42C0">
        <w:rPr>
          <w:lang w:val="en-US"/>
        </w:rPr>
        <w:t>password</w:t>
      </w:r>
      <w:r w:rsidR="009D42C0" w:rsidRPr="009D42C0">
        <w:t xml:space="preserve"> </w:t>
      </w:r>
      <w:r w:rsidR="009D42C0">
        <w:t xml:space="preserve">хранят информацию об имени пользователя и пароле соответственно. Тип данных – </w:t>
      </w:r>
      <w:r w:rsidR="00C51C8D">
        <w:rPr>
          <w:lang w:val="en-US"/>
        </w:rPr>
        <w:t>varchar</w:t>
      </w:r>
      <w:r w:rsidR="00C51C8D" w:rsidRPr="009D42C0">
        <w:t xml:space="preserve"> (</w:t>
      </w:r>
      <w:r w:rsidR="009D42C0" w:rsidRPr="009D42C0">
        <w:t>255)</w:t>
      </w:r>
      <w:r w:rsidR="009D42C0">
        <w:t>.</w:t>
      </w:r>
      <w:r w:rsidR="009D42C0" w:rsidRPr="009D42C0">
        <w:t xml:space="preserve"> </w:t>
      </w:r>
      <w:r w:rsidR="009D42C0">
        <w:t xml:space="preserve">Поле </w:t>
      </w:r>
      <w:proofErr w:type="spellStart"/>
      <w:r w:rsidRPr="008B689F">
        <w:t>auth_key</w:t>
      </w:r>
      <w:proofErr w:type="spellEnd"/>
      <w:r w:rsidR="00AE05F4">
        <w:t xml:space="preserve">, </w:t>
      </w:r>
      <w:r w:rsidR="00AE05F4">
        <w:rPr>
          <w:lang w:val="en-US"/>
        </w:rPr>
        <w:t>varchar</w:t>
      </w:r>
      <w:r w:rsidR="00AE05F4" w:rsidRPr="009D42C0">
        <w:t xml:space="preserve"> (255)</w:t>
      </w:r>
      <w:r w:rsidR="00AE05F4">
        <w:t>,</w:t>
      </w:r>
      <w:r w:rsidRPr="008B689F">
        <w:t xml:space="preserve"> будет использоваться в дальнейшем для авторизации на основе данных </w:t>
      </w:r>
      <w:proofErr w:type="spellStart"/>
      <w:r w:rsidRPr="008B689F">
        <w:t>куки</w:t>
      </w:r>
      <w:proofErr w:type="spellEnd"/>
      <w:r w:rsidRPr="008B689F">
        <w:t>.</w:t>
      </w:r>
    </w:p>
    <w:p w14:paraId="243556F2" w14:textId="72C84F5E" w:rsidR="00364F69" w:rsidRDefault="00364F69" w:rsidP="0002470F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7DDA9BE5" wp14:editId="11A907FB">
            <wp:extent cx="6299835" cy="1250315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ADA2" w14:textId="656BF657" w:rsidR="002E41BE" w:rsidRDefault="002E41BE" w:rsidP="0002470F">
      <w:pPr>
        <w:pStyle w:val="a3"/>
        <w:spacing w:line="360" w:lineRule="auto"/>
        <w:jc w:val="center"/>
      </w:pPr>
      <w:r>
        <w:t xml:space="preserve">Рисунок </w:t>
      </w:r>
      <w:r w:rsidR="00547D1E">
        <w:t>3</w:t>
      </w:r>
      <w:r>
        <w:t xml:space="preserve"> - </w:t>
      </w:r>
      <w:r w:rsidR="0040296A">
        <w:t>С</w:t>
      </w:r>
      <w:r>
        <w:t>труктура таблицы</w:t>
      </w:r>
      <w:r w:rsidRPr="00663BD9">
        <w:t xml:space="preserve"> </w:t>
      </w:r>
      <w:r>
        <w:t>«</w:t>
      </w:r>
      <w:r>
        <w:rPr>
          <w:lang w:val="en-US"/>
        </w:rPr>
        <w:t>users</w:t>
      </w:r>
      <w:r>
        <w:t>»</w:t>
      </w:r>
    </w:p>
    <w:p w14:paraId="537469E4" w14:textId="77777777" w:rsidR="003E48F2" w:rsidRPr="00663BD9" w:rsidRDefault="003E48F2" w:rsidP="0002470F">
      <w:pPr>
        <w:pStyle w:val="a3"/>
        <w:spacing w:line="360" w:lineRule="auto"/>
        <w:jc w:val="center"/>
      </w:pPr>
    </w:p>
    <w:p w14:paraId="77595E19" w14:textId="41C93E8D" w:rsidR="00390728" w:rsidRDefault="00745922" w:rsidP="0002470F">
      <w:pPr>
        <w:pStyle w:val="a3"/>
        <w:spacing w:line="360" w:lineRule="auto"/>
        <w:ind w:firstLine="709"/>
      </w:pPr>
      <w:r>
        <w:t xml:space="preserve">По аналогии были созданы таблицы </w:t>
      </w:r>
      <w:r>
        <w:rPr>
          <w:lang w:val="en-US"/>
        </w:rPr>
        <w:t>brigades</w:t>
      </w:r>
      <w:r w:rsidRPr="00745922">
        <w:t xml:space="preserve">, </w:t>
      </w:r>
      <w:proofErr w:type="spellStart"/>
      <w:r>
        <w:rPr>
          <w:lang w:val="en-US"/>
        </w:rPr>
        <w:t>dolzhnosti</w:t>
      </w:r>
      <w:proofErr w:type="spellEnd"/>
      <w:r w:rsidRPr="00745922">
        <w:t xml:space="preserve">, </w:t>
      </w:r>
      <w:r>
        <w:rPr>
          <w:lang w:val="en-US"/>
        </w:rPr>
        <w:t>graphic</w:t>
      </w:r>
      <w:r w:rsidRPr="00745922">
        <w:t>_</w:t>
      </w:r>
      <w:r>
        <w:rPr>
          <w:lang w:val="en-US"/>
        </w:rPr>
        <w:t>objects</w:t>
      </w:r>
      <w:r w:rsidRPr="00745922">
        <w:t xml:space="preserve">, </w:t>
      </w:r>
      <w:r>
        <w:rPr>
          <w:lang w:val="en-US"/>
        </w:rPr>
        <w:t>material</w:t>
      </w:r>
      <w:r w:rsidRPr="00745922">
        <w:t xml:space="preserve">, </w:t>
      </w:r>
      <w:r>
        <w:rPr>
          <w:lang w:val="en-US"/>
        </w:rPr>
        <w:t>objects</w:t>
      </w:r>
      <w:r w:rsidRPr="00745922">
        <w:t xml:space="preserve">, </w:t>
      </w:r>
      <w:proofErr w:type="spellStart"/>
      <w:r>
        <w:rPr>
          <w:lang w:val="en-US"/>
        </w:rPr>
        <w:t>stroi</w:t>
      </w:r>
      <w:proofErr w:type="spellEnd"/>
      <w:r w:rsidRPr="00745922">
        <w:t>_</w:t>
      </w:r>
      <w:proofErr w:type="spellStart"/>
      <w:r>
        <w:rPr>
          <w:lang w:val="en-US"/>
        </w:rPr>
        <w:t>uprav</w:t>
      </w:r>
      <w:proofErr w:type="spellEnd"/>
      <w:r w:rsidRPr="00745922">
        <w:t xml:space="preserve">, </w:t>
      </w:r>
      <w:proofErr w:type="spellStart"/>
      <w:r>
        <w:rPr>
          <w:lang w:val="en-US"/>
        </w:rPr>
        <w:t>tehnika</w:t>
      </w:r>
      <w:proofErr w:type="spellEnd"/>
      <w:r w:rsidRPr="00745922">
        <w:t xml:space="preserve">, </w:t>
      </w:r>
      <w:proofErr w:type="spellStart"/>
      <w:r>
        <w:rPr>
          <w:lang w:val="en-US"/>
        </w:rPr>
        <w:t>zakazchiki</w:t>
      </w:r>
      <w:proofErr w:type="spellEnd"/>
      <w:r w:rsidRPr="00745922">
        <w:t xml:space="preserve">. </w:t>
      </w:r>
    </w:p>
    <w:p w14:paraId="3A244100" w14:textId="77777777" w:rsidR="005370DC" w:rsidRDefault="0020040E" w:rsidP="0002470F">
      <w:pPr>
        <w:pStyle w:val="a3"/>
        <w:spacing w:line="360" w:lineRule="auto"/>
        <w:ind w:firstLine="709"/>
      </w:pPr>
      <w:r>
        <w:t xml:space="preserve">Далее идет процесс создания связей. Для этого достаточно нажать на кнопку </w:t>
      </w:r>
      <w:r>
        <w:lastRenderedPageBreak/>
        <w:t xml:space="preserve">создать связь и выбрать поле, которое является первичным ключом в основной таблице и поле, являющееся вторичным ключом (индексом) в подчиненной. </w:t>
      </w:r>
    </w:p>
    <w:p w14:paraId="36B93EC6" w14:textId="0D5C0553" w:rsidR="00F67511" w:rsidRDefault="005370DC" w:rsidP="00F67511">
      <w:pPr>
        <w:pStyle w:val="a3"/>
        <w:spacing w:line="360" w:lineRule="auto"/>
        <w:ind w:firstLine="709"/>
      </w:pPr>
      <w:r>
        <w:t>Схема связей между таблицами продемонстрирована на рисунке 4.</w:t>
      </w:r>
    </w:p>
    <w:p w14:paraId="416DA5F6" w14:textId="615640AD" w:rsidR="00F67511" w:rsidRDefault="00F67511" w:rsidP="0002470F">
      <w:pPr>
        <w:pStyle w:val="a3"/>
        <w:spacing w:line="360" w:lineRule="auto"/>
        <w:ind w:firstLine="709"/>
      </w:pPr>
      <w:r>
        <w:rPr>
          <w:noProof/>
        </w:rPr>
        <w:drawing>
          <wp:inline distT="0" distB="0" distL="0" distR="0" wp14:anchorId="65E2981D" wp14:editId="140C44B8">
            <wp:extent cx="5804535" cy="410255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815" cy="41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9613" w14:textId="49BCA753" w:rsidR="00F67511" w:rsidRDefault="00F67511" w:rsidP="00F67511">
      <w:pPr>
        <w:pStyle w:val="a3"/>
        <w:spacing w:line="360" w:lineRule="auto"/>
        <w:jc w:val="center"/>
      </w:pPr>
      <w:r>
        <w:tab/>
        <w:t xml:space="preserve">Рисунок 4 – </w:t>
      </w:r>
      <w:r w:rsidR="00BE01FD">
        <w:t>С</w:t>
      </w:r>
      <w:r>
        <w:t>вязи между таблицами</w:t>
      </w:r>
    </w:p>
    <w:p w14:paraId="44FC1C91" w14:textId="77777777" w:rsidR="00F67511" w:rsidRPr="0020040E" w:rsidRDefault="00F67511" w:rsidP="0002470F">
      <w:pPr>
        <w:pStyle w:val="a3"/>
        <w:spacing w:line="360" w:lineRule="auto"/>
        <w:ind w:firstLine="709"/>
      </w:pPr>
    </w:p>
    <w:p w14:paraId="549BEC4E" w14:textId="068CAB36" w:rsidR="0002470F" w:rsidRPr="006E2E17" w:rsidRDefault="00390728" w:rsidP="0002470F">
      <w:pPr>
        <w:pStyle w:val="a3"/>
        <w:spacing w:line="360" w:lineRule="auto"/>
        <w:ind w:firstLine="709"/>
      </w:pPr>
      <w:r>
        <w:t xml:space="preserve">Завершив </w:t>
      </w:r>
      <w:r w:rsidR="00A80F60">
        <w:t xml:space="preserve">процесс </w:t>
      </w:r>
      <w:r>
        <w:t>создани</w:t>
      </w:r>
      <w:r w:rsidR="00A80F60">
        <w:t>я</w:t>
      </w:r>
      <w:r w:rsidR="005120B0">
        <w:t xml:space="preserve"> таблиц</w:t>
      </w:r>
      <w:r>
        <w:t xml:space="preserve"> </w:t>
      </w:r>
      <w:r w:rsidR="00A80F60">
        <w:t xml:space="preserve">и </w:t>
      </w:r>
      <w:r w:rsidR="005120B0">
        <w:t>установки связей,</w:t>
      </w:r>
      <w:r>
        <w:t xml:space="preserve"> </w:t>
      </w:r>
      <w:r w:rsidR="005120B0">
        <w:t>начинается этап</w:t>
      </w:r>
      <w:r>
        <w:t xml:space="preserve"> их заполнение. Добавлять новые записи в таблицы можно через формы, которые в дальнейшем будут созданы.</w:t>
      </w:r>
      <w:r w:rsidR="006E2E17">
        <w:t xml:space="preserve"> </w:t>
      </w:r>
      <w:r w:rsidR="001213F8">
        <w:t xml:space="preserve"> Пример заполненной таблицы на рисунк</w:t>
      </w:r>
      <w:r w:rsidR="009960EF">
        <w:t>ах</w:t>
      </w:r>
      <w:r w:rsidR="001213F8">
        <w:t xml:space="preserve"> 5</w:t>
      </w:r>
      <w:r w:rsidR="009960EF">
        <w:t xml:space="preserve"> и 6</w:t>
      </w:r>
      <w:r w:rsidR="001213F8">
        <w:t>.</w:t>
      </w:r>
    </w:p>
    <w:p w14:paraId="5416E17B" w14:textId="3BB59493" w:rsidR="006E2E17" w:rsidRDefault="00921040" w:rsidP="006E2E17">
      <w:pPr>
        <w:pStyle w:val="a3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011A2B2" wp14:editId="3D854A60">
            <wp:extent cx="5972175" cy="1421507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6" r="1421"/>
                    <a:stretch/>
                  </pic:blipFill>
                  <pic:spPr bwMode="auto">
                    <a:xfrm>
                      <a:off x="0" y="0"/>
                      <a:ext cx="6012741" cy="143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741E" w14:textId="0A0DAB7F" w:rsidR="006E2E17" w:rsidRDefault="006E2E17" w:rsidP="006E2E17">
      <w:pPr>
        <w:pStyle w:val="a3"/>
        <w:spacing w:line="360" w:lineRule="auto"/>
        <w:jc w:val="center"/>
      </w:pPr>
      <w:r>
        <w:t xml:space="preserve">Рисунок </w:t>
      </w:r>
      <w:r w:rsidR="00D5490F" w:rsidRPr="00D5490F">
        <w:t>5</w:t>
      </w:r>
      <w:r>
        <w:t xml:space="preserve"> – </w:t>
      </w:r>
      <w:r w:rsidR="00BE01FD">
        <w:t>Д</w:t>
      </w:r>
      <w:r>
        <w:t xml:space="preserve">анные в таблице </w:t>
      </w:r>
      <w:r w:rsidR="0043000D">
        <w:t>«</w:t>
      </w:r>
      <w:proofErr w:type="spellStart"/>
      <w:r w:rsidR="00921040">
        <w:rPr>
          <w:lang w:val="en-US"/>
        </w:rPr>
        <w:t>sotrudniki</w:t>
      </w:r>
      <w:proofErr w:type="spellEnd"/>
      <w:r w:rsidR="0043000D">
        <w:t>»</w:t>
      </w:r>
    </w:p>
    <w:p w14:paraId="1ABA440B" w14:textId="34455B6E" w:rsidR="006561B0" w:rsidRDefault="006561B0" w:rsidP="006E2E17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1DB25B7A" wp14:editId="2E41A08B">
            <wp:extent cx="5619750" cy="434951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44" cy="4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C830" w14:textId="326E3A3B" w:rsidR="005E4F4B" w:rsidRDefault="006561B0" w:rsidP="003E48F2">
      <w:pPr>
        <w:pStyle w:val="a3"/>
        <w:spacing w:line="360" w:lineRule="auto"/>
        <w:jc w:val="center"/>
        <w:rPr>
          <w:noProof/>
        </w:rPr>
      </w:pPr>
      <w:r>
        <w:t xml:space="preserve">Рисунок </w:t>
      </w:r>
      <w:r w:rsidR="00D5490F" w:rsidRPr="00733F8F">
        <w:t>6</w:t>
      </w:r>
      <w:r>
        <w:t xml:space="preserve"> – </w:t>
      </w:r>
      <w:r w:rsidR="006A5B9F">
        <w:t>Д</w:t>
      </w:r>
      <w:r>
        <w:t>анные в таблице «</w:t>
      </w:r>
      <w:r>
        <w:rPr>
          <w:lang w:val="en-US"/>
        </w:rPr>
        <w:t>users</w:t>
      </w:r>
      <w:r>
        <w:t>»</w:t>
      </w:r>
      <w:r w:rsidR="005E4F4B">
        <w:rPr>
          <w:noProof/>
        </w:rPr>
        <w:br w:type="page"/>
      </w:r>
    </w:p>
    <w:p w14:paraId="7287D0A8" w14:textId="694EF72B" w:rsidR="006E2E17" w:rsidRDefault="006E2E17" w:rsidP="006E2E17">
      <w:pPr>
        <w:pStyle w:val="a3"/>
        <w:spacing w:line="360" w:lineRule="auto"/>
        <w:jc w:val="center"/>
        <w:outlineLvl w:val="1"/>
      </w:pPr>
      <w:bookmarkStart w:id="6" w:name="_Toc41768363"/>
      <w:r w:rsidRPr="006E2E17">
        <w:lastRenderedPageBreak/>
        <w:t>Реализация серверной части приложения</w:t>
      </w:r>
      <w:bookmarkEnd w:id="6"/>
    </w:p>
    <w:p w14:paraId="156D10A7" w14:textId="62BE3923" w:rsidR="006E2E17" w:rsidRDefault="006E2E17" w:rsidP="006E2E17">
      <w:pPr>
        <w:pStyle w:val="a3"/>
        <w:spacing w:line="360" w:lineRule="auto"/>
        <w:ind w:firstLine="709"/>
      </w:pPr>
    </w:p>
    <w:p w14:paraId="36A2E5D5" w14:textId="77777777" w:rsidR="005E4F4B" w:rsidRDefault="005E4F4B" w:rsidP="006E2E17">
      <w:pPr>
        <w:pStyle w:val="a3"/>
        <w:spacing w:line="360" w:lineRule="auto"/>
        <w:ind w:firstLine="709"/>
      </w:pPr>
    </w:p>
    <w:p w14:paraId="5BA5FEA7" w14:textId="0751E376" w:rsidR="006E2E17" w:rsidRDefault="003421A4" w:rsidP="006E2E17">
      <w:pPr>
        <w:pStyle w:val="a3"/>
        <w:spacing w:line="360" w:lineRule="auto"/>
        <w:ind w:firstLine="709"/>
      </w:pPr>
      <w:r>
        <w:t xml:space="preserve">Для начала </w:t>
      </w:r>
      <w:r w:rsidR="009A23B5">
        <w:t xml:space="preserve">необходимо </w:t>
      </w:r>
      <w:proofErr w:type="spellStart"/>
      <w:r>
        <w:t>подключ</w:t>
      </w:r>
      <w:r w:rsidR="009A23B5">
        <w:t>ть</w:t>
      </w:r>
      <w:proofErr w:type="spellEnd"/>
      <w:r>
        <w:t xml:space="preserve"> базу данных к </w:t>
      </w:r>
      <w:r w:rsidRPr="003421A4">
        <w:t xml:space="preserve">Yii2. </w:t>
      </w:r>
      <w:r>
        <w:t xml:space="preserve">Код продемонстрирован на рисунке </w:t>
      </w:r>
      <w:r w:rsidR="00DB4234">
        <w:t>7</w:t>
      </w:r>
      <w:r>
        <w:t>.</w:t>
      </w:r>
      <w:r w:rsidR="009A23B5">
        <w:t xml:space="preserve"> Для этого в поле </w:t>
      </w:r>
      <w:proofErr w:type="spellStart"/>
      <w:r w:rsidR="0061796F">
        <w:rPr>
          <w:lang w:val="en-US"/>
        </w:rPr>
        <w:t>dns</w:t>
      </w:r>
      <w:proofErr w:type="spellEnd"/>
      <w:r w:rsidR="0061796F" w:rsidRPr="0061796F">
        <w:t xml:space="preserve"> </w:t>
      </w:r>
      <w:r w:rsidR="009A23B5">
        <w:t xml:space="preserve">нужно указать </w:t>
      </w:r>
      <w:r w:rsidR="002139F1">
        <w:t>название</w:t>
      </w:r>
      <w:r w:rsidR="009A23B5">
        <w:t xml:space="preserve"> базы данных «</w:t>
      </w:r>
      <w:r w:rsidR="009A23B5">
        <w:rPr>
          <w:lang w:val="en-US"/>
        </w:rPr>
        <w:t>company</w:t>
      </w:r>
      <w:r w:rsidR="009A23B5">
        <w:t xml:space="preserve">», в полях </w:t>
      </w:r>
      <w:r w:rsidR="009A23B5">
        <w:rPr>
          <w:lang w:val="en-US"/>
        </w:rPr>
        <w:t>user</w:t>
      </w:r>
      <w:r w:rsidR="009A23B5" w:rsidRPr="009A23B5">
        <w:t xml:space="preserve"> </w:t>
      </w:r>
      <w:r w:rsidR="009A23B5">
        <w:t xml:space="preserve">и </w:t>
      </w:r>
      <w:r w:rsidR="009A23B5">
        <w:rPr>
          <w:lang w:val="en-US"/>
        </w:rPr>
        <w:t>password</w:t>
      </w:r>
      <w:r w:rsidR="009A23B5">
        <w:t xml:space="preserve"> - имя пользователя и пароль для доступа к </w:t>
      </w:r>
      <w:proofErr w:type="spellStart"/>
      <w:r w:rsidR="009A23B5">
        <w:rPr>
          <w:lang w:val="en-US"/>
        </w:rPr>
        <w:t>PHPMyAdmin</w:t>
      </w:r>
      <w:proofErr w:type="spellEnd"/>
      <w:r w:rsidR="009A23B5">
        <w:t>.</w:t>
      </w:r>
    </w:p>
    <w:p w14:paraId="0291B57A" w14:textId="3E0A3B58" w:rsidR="003421A4" w:rsidRDefault="00D5490F" w:rsidP="00733F8F">
      <w:pPr>
        <w:pStyle w:val="a3"/>
        <w:spacing w:line="360" w:lineRule="auto"/>
        <w:ind w:firstLine="709"/>
        <w:jc w:val="center"/>
        <w:rPr>
          <w:lang w:val="en-US"/>
        </w:rPr>
      </w:pPr>
      <w:r w:rsidRPr="00D5490F">
        <w:rPr>
          <w:noProof/>
          <w:lang w:val="en-US"/>
        </w:rPr>
        <w:drawing>
          <wp:inline distT="0" distB="0" distL="0" distR="0" wp14:anchorId="0CC0628E" wp14:editId="0998A565">
            <wp:extent cx="4505325" cy="1022479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670"/>
                    <a:stretch/>
                  </pic:blipFill>
                  <pic:spPr bwMode="auto">
                    <a:xfrm>
                      <a:off x="0" y="0"/>
                      <a:ext cx="4525416" cy="102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8ECF" w14:textId="2BECE056" w:rsidR="003421A4" w:rsidRDefault="003421A4" w:rsidP="003421A4">
      <w:pPr>
        <w:pStyle w:val="a3"/>
        <w:spacing w:line="360" w:lineRule="auto"/>
        <w:jc w:val="center"/>
      </w:pPr>
      <w:r>
        <w:t xml:space="preserve">Рисунок </w:t>
      </w:r>
      <w:r w:rsidR="00DB4234">
        <w:t>7</w:t>
      </w:r>
      <w:r>
        <w:t xml:space="preserve"> – </w:t>
      </w:r>
      <w:r w:rsidR="00FE1593">
        <w:t>П</w:t>
      </w:r>
      <w:r>
        <w:t>одключение к базе данных</w:t>
      </w:r>
    </w:p>
    <w:p w14:paraId="0A272469" w14:textId="77777777" w:rsidR="0081414C" w:rsidRDefault="0081414C" w:rsidP="003421A4">
      <w:pPr>
        <w:pStyle w:val="a3"/>
        <w:spacing w:line="360" w:lineRule="auto"/>
        <w:jc w:val="center"/>
      </w:pPr>
    </w:p>
    <w:p w14:paraId="037C1332" w14:textId="27846173" w:rsidR="003421A4" w:rsidRPr="003421A4" w:rsidRDefault="00A75E72" w:rsidP="003421A4">
      <w:pPr>
        <w:pStyle w:val="a3"/>
        <w:spacing w:line="360" w:lineRule="auto"/>
        <w:ind w:firstLine="709"/>
      </w:pPr>
      <w:r>
        <w:t xml:space="preserve">Следующим этапом является создание моделей всех таблиц. </w:t>
      </w:r>
      <w:r w:rsidR="00AD7860">
        <w:t xml:space="preserve">Делается это с помощью модуля </w:t>
      </w:r>
      <w:proofErr w:type="spellStart"/>
      <w:r w:rsidR="00AD7860">
        <w:rPr>
          <w:lang w:val="en-US"/>
        </w:rPr>
        <w:t>Gii</w:t>
      </w:r>
      <w:proofErr w:type="spellEnd"/>
      <w:r w:rsidR="00AD7860">
        <w:t xml:space="preserve">, входящего в состав приложения </w:t>
      </w:r>
      <w:r w:rsidR="00AD7860">
        <w:rPr>
          <w:lang w:val="en-US"/>
        </w:rPr>
        <w:t>Yii</w:t>
      </w:r>
      <w:r w:rsidR="00405285">
        <w:t>. Его можно использовать для автоматической генерации кода моделей.</w:t>
      </w:r>
      <w:r w:rsidR="003421A4">
        <w:t xml:space="preserve"> </w:t>
      </w:r>
      <w:r w:rsidR="00405285">
        <w:t xml:space="preserve">На рисунке </w:t>
      </w:r>
      <w:r w:rsidR="00DB4234">
        <w:t>8</w:t>
      </w:r>
      <w:r w:rsidR="00405285">
        <w:t xml:space="preserve"> представлены все сгенерированные модели</w:t>
      </w:r>
      <w:r w:rsidR="00DB4234">
        <w:t>.</w:t>
      </w:r>
      <w:r w:rsidR="00405285">
        <w:t xml:space="preserve"> </w:t>
      </w:r>
    </w:p>
    <w:p w14:paraId="19A458D3" w14:textId="00FDC66A" w:rsidR="00DF3F76" w:rsidRDefault="004D7F38" w:rsidP="00DF3F76">
      <w:pPr>
        <w:pStyle w:val="a3"/>
        <w:spacing w:line="360" w:lineRule="auto"/>
        <w:jc w:val="center"/>
        <w:rPr>
          <w:noProof/>
          <w:lang w:val="en-US"/>
        </w:rPr>
      </w:pPr>
      <w:r w:rsidRPr="004D7F38">
        <w:rPr>
          <w:noProof/>
          <w:lang w:val="en-US"/>
        </w:rPr>
        <w:drawing>
          <wp:inline distT="0" distB="0" distL="0" distR="0" wp14:anchorId="5320DEEB" wp14:editId="42FCD8D2">
            <wp:extent cx="2597640" cy="2571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650"/>
                    <a:stretch/>
                  </pic:blipFill>
                  <pic:spPr bwMode="auto">
                    <a:xfrm>
                      <a:off x="0" y="0"/>
                      <a:ext cx="2605219" cy="257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9E7E8" w14:textId="26C2294A" w:rsidR="003421A4" w:rsidRDefault="003421A4" w:rsidP="00F36300">
      <w:pPr>
        <w:pStyle w:val="a3"/>
        <w:spacing w:line="360" w:lineRule="auto"/>
        <w:jc w:val="center"/>
      </w:pPr>
      <w:r>
        <w:t xml:space="preserve">Рисунок </w:t>
      </w:r>
      <w:r w:rsidR="00DB4234">
        <w:t>8</w:t>
      </w:r>
      <w:r>
        <w:t xml:space="preserve"> </w:t>
      </w:r>
      <w:r w:rsidRPr="003421A4">
        <w:t xml:space="preserve">– </w:t>
      </w:r>
      <w:r w:rsidR="00FE1593">
        <w:t>М</w:t>
      </w:r>
      <w:r>
        <w:t>одели</w:t>
      </w:r>
    </w:p>
    <w:p w14:paraId="665C46C7" w14:textId="77777777" w:rsidR="0081414C" w:rsidRDefault="0081414C" w:rsidP="00F36300">
      <w:pPr>
        <w:pStyle w:val="a3"/>
        <w:spacing w:line="360" w:lineRule="auto"/>
        <w:jc w:val="center"/>
      </w:pPr>
    </w:p>
    <w:p w14:paraId="2B00B9D5" w14:textId="7B52923A" w:rsidR="00E82434" w:rsidRPr="00460126" w:rsidRDefault="00DF3F76" w:rsidP="00E82434">
      <w:pPr>
        <w:pStyle w:val="a3"/>
        <w:spacing w:line="360" w:lineRule="auto"/>
        <w:ind w:firstLine="709"/>
      </w:pPr>
      <w:r>
        <w:t xml:space="preserve">Для удобства при создании форм и фильтров для выбора критериев поиска информации была вручную создана модель </w:t>
      </w:r>
      <w:proofErr w:type="spellStart"/>
      <w:r>
        <w:rPr>
          <w:lang w:val="en-US"/>
        </w:rPr>
        <w:t>Zapros</w:t>
      </w:r>
      <w:proofErr w:type="spellEnd"/>
      <w:r w:rsidR="009E0CBE" w:rsidRPr="009E0CBE">
        <w:t>1</w:t>
      </w:r>
      <w:r w:rsidR="009E0CBE">
        <w:t xml:space="preserve">, которая представлена на рисунке 9. </w:t>
      </w:r>
      <w:r>
        <w:t xml:space="preserve">Данная модель позволяет осуществлять динамические запросы к базе </w:t>
      </w:r>
      <w:r>
        <w:lastRenderedPageBreak/>
        <w:t>данных</w:t>
      </w:r>
      <w:r w:rsidR="005F3AEA">
        <w:t xml:space="preserve"> и проверяет, чтобы все вводимые данные</w:t>
      </w:r>
      <w:r w:rsidR="0059795C">
        <w:t xml:space="preserve"> не были пустыми и соответствовали типу данных таблиц.</w:t>
      </w:r>
    </w:p>
    <w:p w14:paraId="49F58B98" w14:textId="0B7BBD6E" w:rsidR="003421A4" w:rsidRDefault="005740BC" w:rsidP="003421A4">
      <w:pPr>
        <w:pStyle w:val="a3"/>
        <w:spacing w:line="360" w:lineRule="auto"/>
        <w:jc w:val="center"/>
        <w:rPr>
          <w:noProof/>
        </w:rPr>
      </w:pPr>
      <w:r w:rsidRPr="005740BC">
        <w:rPr>
          <w:noProof/>
        </w:rPr>
        <w:drawing>
          <wp:inline distT="0" distB="0" distL="0" distR="0" wp14:anchorId="251EECAB" wp14:editId="4C04E59C">
            <wp:extent cx="5673040" cy="219075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85" t="21216" r="21227" b="9703"/>
                    <a:stretch/>
                  </pic:blipFill>
                  <pic:spPr bwMode="auto">
                    <a:xfrm>
                      <a:off x="0" y="0"/>
                      <a:ext cx="5724359" cy="221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4D243" w14:textId="067B98BC" w:rsidR="003421A4" w:rsidRDefault="003421A4" w:rsidP="003421A4">
      <w:pPr>
        <w:pStyle w:val="a3"/>
        <w:spacing w:line="360" w:lineRule="auto"/>
        <w:jc w:val="center"/>
      </w:pPr>
      <w:r>
        <w:tab/>
        <w:t xml:space="preserve">Рисунок </w:t>
      </w:r>
      <w:r w:rsidR="00BC56B0">
        <w:t>9</w:t>
      </w:r>
      <w:r>
        <w:t xml:space="preserve"> – </w:t>
      </w:r>
      <w:r w:rsidR="004E0411">
        <w:t>М</w:t>
      </w:r>
      <w:r>
        <w:t xml:space="preserve">одель </w:t>
      </w:r>
      <w:r w:rsidR="00524B29">
        <w:t>«</w:t>
      </w:r>
      <w:r w:rsidRPr="003421A4">
        <w:t>zapros</w:t>
      </w:r>
      <w:r w:rsidR="00E1177D">
        <w:t>1</w:t>
      </w:r>
      <w:r w:rsidR="00524B29">
        <w:t>»</w:t>
      </w:r>
    </w:p>
    <w:p w14:paraId="37CB4CC3" w14:textId="77777777" w:rsidR="00FE1593" w:rsidRDefault="00FE1593" w:rsidP="003421A4">
      <w:pPr>
        <w:pStyle w:val="a3"/>
        <w:spacing w:line="360" w:lineRule="auto"/>
        <w:jc w:val="center"/>
      </w:pPr>
    </w:p>
    <w:p w14:paraId="4B1A133D" w14:textId="2BEC4835" w:rsidR="003421A4" w:rsidRDefault="002F7BCD" w:rsidP="004D519E">
      <w:pPr>
        <w:pStyle w:val="a3"/>
        <w:spacing w:line="360" w:lineRule="auto"/>
        <w:ind w:firstLine="709"/>
        <w:rPr>
          <w:lang w:val="en-US"/>
        </w:rPr>
      </w:pPr>
      <w:r>
        <w:t>Модель «</w:t>
      </w:r>
      <w:proofErr w:type="spellStart"/>
      <w:r>
        <w:rPr>
          <w:lang w:val="en-US"/>
        </w:rPr>
        <w:t>sotrudniki</w:t>
      </w:r>
      <w:proofErr w:type="spellEnd"/>
      <w:r>
        <w:t xml:space="preserve">» </w:t>
      </w:r>
      <w:r w:rsidR="00E82434">
        <w:t xml:space="preserve">продемонстрирована на рисунке </w:t>
      </w:r>
      <w:r w:rsidR="00D3394E">
        <w:t>10</w:t>
      </w:r>
      <w:r w:rsidR="00E82434">
        <w:t>. В</w:t>
      </w:r>
      <w:r w:rsidR="004215D1">
        <w:t xml:space="preserve"> функции</w:t>
      </w:r>
      <w:r w:rsidR="00E82434">
        <w:t xml:space="preserve"> </w:t>
      </w:r>
      <w:proofErr w:type="gramStart"/>
      <w:r w:rsidR="00E82434">
        <w:rPr>
          <w:lang w:val="en-US"/>
        </w:rPr>
        <w:t>rules</w:t>
      </w:r>
      <w:r w:rsidR="00CF04E6">
        <w:t>(</w:t>
      </w:r>
      <w:proofErr w:type="gramEnd"/>
      <w:r w:rsidR="00CF04E6">
        <w:t>)</w:t>
      </w:r>
      <w:r w:rsidR="00E82434">
        <w:t xml:space="preserve"> указываются правила для полей. </w:t>
      </w:r>
      <w:r w:rsidR="002644FC">
        <w:t xml:space="preserve">Функция </w:t>
      </w:r>
      <w:proofErr w:type="spellStart"/>
      <w:proofErr w:type="gramStart"/>
      <w:r w:rsidR="002644FC" w:rsidRPr="002644FC">
        <w:t>tableName</w:t>
      </w:r>
      <w:proofErr w:type="spellEnd"/>
      <w:r w:rsidR="002644FC" w:rsidRPr="002644FC">
        <w:t>(</w:t>
      </w:r>
      <w:proofErr w:type="gramEnd"/>
      <w:r w:rsidR="002644FC" w:rsidRPr="002644FC">
        <w:t xml:space="preserve">) </w:t>
      </w:r>
      <w:r w:rsidR="002644FC">
        <w:t xml:space="preserve">возвращает </w:t>
      </w:r>
      <w:r w:rsidR="0066259F">
        <w:t xml:space="preserve">имя </w:t>
      </w:r>
      <w:r w:rsidR="002644FC">
        <w:t>таблиц</w:t>
      </w:r>
      <w:r w:rsidR="00386B96">
        <w:t>ы</w:t>
      </w:r>
      <w:r w:rsidR="002644FC">
        <w:t xml:space="preserve">. </w:t>
      </w:r>
      <w:r w:rsidR="004215D1">
        <w:t xml:space="preserve">В </w:t>
      </w:r>
      <w:r w:rsidR="004D519E">
        <w:t>функции</w:t>
      </w:r>
      <w:r w:rsidR="004D519E" w:rsidRPr="004D519E">
        <w:t xml:space="preserve"> </w:t>
      </w:r>
      <w:proofErr w:type="spellStart"/>
      <w:proofErr w:type="gramStart"/>
      <w:r w:rsidR="004D519E">
        <w:rPr>
          <w:lang w:val="en-US"/>
        </w:rPr>
        <w:t>attributeLabels</w:t>
      </w:r>
      <w:proofErr w:type="spellEnd"/>
      <w:r w:rsidR="00CF04E6">
        <w:t>(</w:t>
      </w:r>
      <w:proofErr w:type="gramEnd"/>
      <w:r w:rsidR="00CF04E6">
        <w:t>)</w:t>
      </w:r>
      <w:r w:rsidR="004D519E" w:rsidRPr="004D519E">
        <w:t xml:space="preserve"> </w:t>
      </w:r>
      <w:r w:rsidR="004215D1">
        <w:t>указываются метки атрибутов</w:t>
      </w:r>
      <w:r w:rsidR="004D519E">
        <w:t xml:space="preserve"> для каждого столбца таблицы</w:t>
      </w:r>
      <w:r w:rsidR="00F248D4">
        <w:t xml:space="preserve">. </w:t>
      </w:r>
      <w:proofErr w:type="spellStart"/>
      <w:r w:rsidR="00CF04E6" w:rsidRPr="00CF04E6">
        <w:t>getDolzhnosti</w:t>
      </w:r>
      <w:proofErr w:type="spellEnd"/>
      <w:r w:rsidR="00CF04E6" w:rsidRPr="00CF04E6">
        <w:t>()</w:t>
      </w:r>
      <w:r w:rsidR="00CF04E6">
        <w:t xml:space="preserve"> и </w:t>
      </w:r>
      <w:proofErr w:type="spellStart"/>
      <w:r w:rsidR="00CF04E6" w:rsidRPr="00CF04E6">
        <w:t>getBrigad</w:t>
      </w:r>
      <w:proofErr w:type="spellEnd"/>
      <w:r w:rsidR="00CF04E6" w:rsidRPr="00CF04E6">
        <w:t>()</w:t>
      </w:r>
      <w:r w:rsidR="00045DA0">
        <w:t xml:space="preserve"> –</w:t>
      </w:r>
      <w:r w:rsidR="00CF04E6">
        <w:t xml:space="preserve"> </w:t>
      </w:r>
      <w:r w:rsidR="00045DA0">
        <w:t>это функции связей между таблицами. В данном случае, тип связей один к одному.</w:t>
      </w:r>
      <w:r w:rsidR="004D519E">
        <w:t xml:space="preserve"> </w:t>
      </w:r>
    </w:p>
    <w:p w14:paraId="3068169C" w14:textId="5F398949" w:rsidR="00E82434" w:rsidRPr="00AC0F8B" w:rsidRDefault="00AC0F8B" w:rsidP="00FE1593">
      <w:pPr>
        <w:pStyle w:val="a3"/>
        <w:spacing w:line="360" w:lineRule="auto"/>
        <w:ind w:firstLine="709"/>
        <w:jc w:val="center"/>
        <w:rPr>
          <w:lang w:val="en-US"/>
        </w:rPr>
      </w:pPr>
      <w:r w:rsidRPr="00AC0F8B">
        <w:rPr>
          <w:noProof/>
          <w:lang w:val="en-US"/>
        </w:rPr>
        <w:drawing>
          <wp:inline distT="0" distB="0" distL="0" distR="0" wp14:anchorId="3D54A071" wp14:editId="462B4CFC">
            <wp:extent cx="5793639" cy="381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897" r="2783"/>
                    <a:stretch/>
                  </pic:blipFill>
                  <pic:spPr bwMode="auto">
                    <a:xfrm>
                      <a:off x="0" y="0"/>
                      <a:ext cx="5835479" cy="383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51D23" w14:textId="4AAA3E38" w:rsidR="00E82434" w:rsidRDefault="00E82434" w:rsidP="00E82434">
      <w:pPr>
        <w:pStyle w:val="a3"/>
        <w:spacing w:line="360" w:lineRule="auto"/>
        <w:jc w:val="center"/>
      </w:pPr>
      <w:r>
        <w:tab/>
        <w:t xml:space="preserve">Рисунок </w:t>
      </w:r>
      <w:r w:rsidR="00D962A8">
        <w:t>10</w:t>
      </w:r>
      <w:r>
        <w:t xml:space="preserve"> – </w:t>
      </w:r>
      <w:r w:rsidR="004E0411">
        <w:t>М</w:t>
      </w:r>
      <w:r>
        <w:t xml:space="preserve">одель </w:t>
      </w:r>
      <w:r w:rsidR="008B09F1">
        <w:t>«</w:t>
      </w:r>
      <w:proofErr w:type="spellStart"/>
      <w:r w:rsidR="008B09F1">
        <w:rPr>
          <w:lang w:val="en-US"/>
        </w:rPr>
        <w:t>sotrudniki</w:t>
      </w:r>
      <w:proofErr w:type="spellEnd"/>
      <w:r w:rsidR="008B09F1">
        <w:t>»</w:t>
      </w:r>
    </w:p>
    <w:p w14:paraId="0874F73B" w14:textId="7910DB49" w:rsidR="00E82434" w:rsidRDefault="00512665" w:rsidP="004D519E">
      <w:pPr>
        <w:pStyle w:val="a3"/>
        <w:spacing w:line="360" w:lineRule="auto"/>
        <w:ind w:firstLine="709"/>
      </w:pPr>
      <w:r>
        <w:lastRenderedPageBreak/>
        <w:t>Для работы с моделями их необходимо подключить к контроллеру</w:t>
      </w:r>
      <w:r w:rsidR="00C02473">
        <w:t>. Код показан на рисунке 11.</w:t>
      </w:r>
    </w:p>
    <w:p w14:paraId="4F979272" w14:textId="37902CD6" w:rsidR="004D519E" w:rsidRPr="00A54933" w:rsidRDefault="002F7E0D" w:rsidP="004D519E">
      <w:pPr>
        <w:pStyle w:val="a3"/>
        <w:spacing w:line="360" w:lineRule="auto"/>
        <w:jc w:val="center"/>
        <w:rPr>
          <w:noProof/>
        </w:rPr>
      </w:pPr>
      <w:r w:rsidRPr="002F7E0D">
        <w:rPr>
          <w:noProof/>
        </w:rPr>
        <w:drawing>
          <wp:inline distT="0" distB="0" distL="0" distR="0" wp14:anchorId="3114D839" wp14:editId="07B7CB51">
            <wp:extent cx="3562847" cy="263879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5499" w14:textId="01ABFA8F" w:rsidR="004D519E" w:rsidRDefault="004D519E" w:rsidP="004D519E">
      <w:pPr>
        <w:pStyle w:val="a3"/>
        <w:spacing w:line="360" w:lineRule="auto"/>
        <w:jc w:val="center"/>
      </w:pPr>
      <w:r>
        <w:t xml:space="preserve">Рисунок </w:t>
      </w:r>
      <w:r w:rsidR="00F507FC" w:rsidRPr="0078475E">
        <w:t>11</w:t>
      </w:r>
      <w:r>
        <w:t xml:space="preserve"> – </w:t>
      </w:r>
      <w:r w:rsidR="00B63A52">
        <w:t>П</w:t>
      </w:r>
      <w:r w:rsidR="005B5E6E">
        <w:t>одключение</w:t>
      </w:r>
      <w:r>
        <w:t xml:space="preserve"> моделей к контроллеру</w:t>
      </w:r>
    </w:p>
    <w:p w14:paraId="07B933B0" w14:textId="77777777" w:rsidR="00C16033" w:rsidRDefault="00C16033" w:rsidP="004D519E">
      <w:pPr>
        <w:pStyle w:val="a3"/>
        <w:spacing w:line="360" w:lineRule="auto"/>
        <w:jc w:val="center"/>
      </w:pPr>
    </w:p>
    <w:p w14:paraId="7470AB00" w14:textId="270245D7" w:rsidR="00F80483" w:rsidRDefault="00D96999" w:rsidP="00B757DF">
      <w:pPr>
        <w:pStyle w:val="a3"/>
        <w:spacing w:line="360" w:lineRule="auto"/>
        <w:ind w:firstLine="709"/>
      </w:pPr>
      <w:r>
        <w:t xml:space="preserve">Следующим этапом является формирование запросов. </w:t>
      </w:r>
      <w:r w:rsidR="00EB2ACF">
        <w:t>Используем для этого</w:t>
      </w:r>
      <w:r w:rsidR="00D165E5" w:rsidRPr="00D165E5">
        <w:t xml:space="preserve"> </w:t>
      </w:r>
      <w:r w:rsidR="00D165E5">
        <w:t xml:space="preserve">класс </w:t>
      </w:r>
      <w:proofErr w:type="spellStart"/>
      <w:r w:rsidR="00FA2FB4" w:rsidRPr="00FA2FB4">
        <w:rPr>
          <w:lang w:val="en-US"/>
        </w:rPr>
        <w:t>ActiveDataProvider</w:t>
      </w:r>
      <w:proofErr w:type="spellEnd"/>
      <w:r w:rsidR="00D165E5">
        <w:t>, подключив его после моделей</w:t>
      </w:r>
      <w:r w:rsidR="00AC6554">
        <w:t xml:space="preserve">, рисунок </w:t>
      </w:r>
      <w:r w:rsidR="00D165E5">
        <w:t xml:space="preserve">11 </w:t>
      </w:r>
      <w:r w:rsidR="00B10FA2">
        <w:t xml:space="preserve">Рассмотрим </w:t>
      </w:r>
      <w:r w:rsidR="00F80483">
        <w:t>наиболее интересные запросы.</w:t>
      </w:r>
    </w:p>
    <w:p w14:paraId="759056A9" w14:textId="2D464651" w:rsidR="00BB043D" w:rsidRDefault="00F80483" w:rsidP="004D519E">
      <w:pPr>
        <w:pStyle w:val="a3"/>
        <w:spacing w:line="360" w:lineRule="auto"/>
        <w:ind w:firstLine="709"/>
      </w:pPr>
      <w:r>
        <w:t xml:space="preserve">Запрос </w:t>
      </w:r>
      <w:r w:rsidR="007859BC">
        <w:t>№</w:t>
      </w:r>
      <w:r>
        <w:t>1</w:t>
      </w:r>
      <w:r w:rsidR="00077DB2">
        <w:t xml:space="preserve"> (рис. 12)</w:t>
      </w:r>
      <w:r w:rsidR="00B757DF">
        <w:t>.</w:t>
      </w:r>
      <w:r w:rsidR="00BD3396">
        <w:t xml:space="preserve"> </w:t>
      </w:r>
      <w:r w:rsidR="00936667" w:rsidRPr="00936667">
        <w:t>Получить перечень строительных управлений и/или участков и их руководителей</w:t>
      </w:r>
      <w:r w:rsidR="00DC1082">
        <w:t>.</w:t>
      </w:r>
      <w:r w:rsidR="00BB043D">
        <w:t xml:space="preserve"> Код запроса продемонстрирован на рисунке 1</w:t>
      </w:r>
      <w:r w:rsidR="00D3369C">
        <w:t>2</w:t>
      </w:r>
      <w:r w:rsidR="00BB043D">
        <w:t xml:space="preserve">. </w:t>
      </w:r>
      <w:r w:rsidR="006E6546">
        <w:t>В</w:t>
      </w:r>
      <w:r w:rsidR="00BB043D">
        <w:t xml:space="preserve"> </w:t>
      </w:r>
      <w:proofErr w:type="spellStart"/>
      <w:r w:rsidR="00BB043D">
        <w:rPr>
          <w:lang w:val="en-US"/>
        </w:rPr>
        <w:t>dataProvider</w:t>
      </w:r>
      <w:proofErr w:type="spellEnd"/>
      <w:r w:rsidR="00BB043D">
        <w:t xml:space="preserve"> указывае</w:t>
      </w:r>
      <w:r w:rsidR="00583E20">
        <w:t>тся</w:t>
      </w:r>
      <w:r w:rsidR="00BB043D">
        <w:t xml:space="preserve"> </w:t>
      </w:r>
      <w:r w:rsidR="00583E20">
        <w:t>простой запрос на выборку данных из таблицы строительные управления с последующей сортировкой по названию управления</w:t>
      </w:r>
      <w:r w:rsidR="002749E0">
        <w:t>, а</w:t>
      </w:r>
      <w:r w:rsidR="00FF7167">
        <w:t xml:space="preserve"> в конце возвраща</w:t>
      </w:r>
      <w:r w:rsidR="00E24A83">
        <w:t>ется</w:t>
      </w:r>
      <w:r w:rsidR="00FF7167">
        <w:t xml:space="preserve"> вс</w:t>
      </w:r>
      <w:r w:rsidR="00E24A83">
        <w:t>я</w:t>
      </w:r>
      <w:r w:rsidR="00FF7167">
        <w:t xml:space="preserve"> информацию.</w:t>
      </w:r>
      <w:r w:rsidR="006E6546">
        <w:t xml:space="preserve"> </w:t>
      </w:r>
      <w:r w:rsidR="00BB043D">
        <w:t xml:space="preserve"> </w:t>
      </w:r>
      <w:r w:rsidR="000C141C">
        <w:t>Реализована поддержка пагинации.</w:t>
      </w:r>
    </w:p>
    <w:p w14:paraId="563257F7" w14:textId="779B2EBC" w:rsidR="00412563" w:rsidRDefault="00412563" w:rsidP="00CB0A2A">
      <w:pPr>
        <w:pStyle w:val="a3"/>
        <w:spacing w:line="360" w:lineRule="auto"/>
        <w:ind w:firstLine="709"/>
        <w:jc w:val="center"/>
      </w:pPr>
      <w:r w:rsidRPr="00412563">
        <w:rPr>
          <w:noProof/>
          <w:lang w:val="en-US"/>
        </w:rPr>
        <w:drawing>
          <wp:inline distT="0" distB="0" distL="0" distR="0" wp14:anchorId="2E09683B" wp14:editId="681390F5">
            <wp:extent cx="5686425" cy="20637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544"/>
                    <a:stretch/>
                  </pic:blipFill>
                  <pic:spPr bwMode="auto">
                    <a:xfrm>
                      <a:off x="0" y="0"/>
                      <a:ext cx="5701852" cy="206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A2A">
        <w:t>Рисунок 1</w:t>
      </w:r>
      <w:r w:rsidR="00077DB2">
        <w:t>2</w:t>
      </w:r>
      <w:r w:rsidR="00CB0A2A">
        <w:t xml:space="preserve"> – </w:t>
      </w:r>
      <w:r w:rsidR="00726178">
        <w:t>К</w:t>
      </w:r>
      <w:r w:rsidR="00CB0A2A">
        <w:t xml:space="preserve">од запроса </w:t>
      </w:r>
      <w:r w:rsidR="00E85297">
        <w:t>№</w:t>
      </w:r>
      <w:r w:rsidR="00CB0A2A">
        <w:t>1</w:t>
      </w:r>
    </w:p>
    <w:p w14:paraId="5A5E611A" w14:textId="77777777" w:rsidR="00AB4858" w:rsidRPr="00077DB2" w:rsidRDefault="00AB4858" w:rsidP="00CB0A2A">
      <w:pPr>
        <w:pStyle w:val="a3"/>
        <w:spacing w:line="360" w:lineRule="auto"/>
        <w:ind w:firstLine="709"/>
        <w:jc w:val="center"/>
      </w:pPr>
    </w:p>
    <w:p w14:paraId="54201160" w14:textId="451C4259" w:rsidR="00BB043D" w:rsidRPr="00F65CC1" w:rsidRDefault="002A658A" w:rsidP="00BB043D">
      <w:pPr>
        <w:pStyle w:val="a3"/>
        <w:spacing w:line="360" w:lineRule="auto"/>
        <w:ind w:firstLine="709"/>
      </w:pPr>
      <w:r>
        <w:lastRenderedPageBreak/>
        <w:t xml:space="preserve">Запрос </w:t>
      </w:r>
      <w:r w:rsidR="007859BC">
        <w:t>№</w:t>
      </w:r>
      <w:r w:rsidR="003937CF">
        <w:t>4</w:t>
      </w:r>
      <w:r>
        <w:t xml:space="preserve">. </w:t>
      </w:r>
      <w:r w:rsidR="003937CF" w:rsidRPr="003937CF">
        <w:t>Получить состав бригад, работавших (работающих) на строительстве указанного объекта.</w:t>
      </w:r>
      <w:r w:rsidR="004A6BC9">
        <w:t xml:space="preserve"> </w:t>
      </w:r>
      <w:r w:rsidR="00840499">
        <w:t>В отличие от предыдущего запроса</w:t>
      </w:r>
      <w:r w:rsidR="008C4D41">
        <w:t>, здесь используется</w:t>
      </w:r>
      <w:r w:rsidR="00CA5442">
        <w:t xml:space="preserve"> экземпляр </w:t>
      </w:r>
      <w:r w:rsidR="008C4D41">
        <w:t>модел</w:t>
      </w:r>
      <w:r w:rsidR="00CA5442">
        <w:t>и</w:t>
      </w:r>
      <w:r w:rsidR="00840499">
        <w:t xml:space="preserve"> </w:t>
      </w:r>
      <w:proofErr w:type="spellStart"/>
      <w:r w:rsidR="008C4D41">
        <w:rPr>
          <w:lang w:val="en-US"/>
        </w:rPr>
        <w:t>Zapros</w:t>
      </w:r>
      <w:proofErr w:type="spellEnd"/>
      <w:r w:rsidR="008C4D41" w:rsidRPr="008C4D41">
        <w:t xml:space="preserve">1. </w:t>
      </w:r>
      <w:r w:rsidR="00D5584E">
        <w:t xml:space="preserve">Если данные были переданы контроллеру, то выполняется </w:t>
      </w:r>
      <w:r w:rsidR="0051645D">
        <w:t xml:space="preserve">запрос. Ключевое слово </w:t>
      </w:r>
      <w:proofErr w:type="spellStart"/>
      <w:r w:rsidR="0051645D">
        <w:rPr>
          <w:lang w:val="en-US"/>
        </w:rPr>
        <w:t>JoinWith</w:t>
      </w:r>
      <w:proofErr w:type="spellEnd"/>
      <w:r w:rsidR="0051645D" w:rsidRPr="0051645D">
        <w:t xml:space="preserve"> </w:t>
      </w:r>
      <w:r w:rsidR="0051645D">
        <w:t xml:space="preserve">объединяет таблицы по существующим названиям связей, указанных в моделях таблиц. </w:t>
      </w:r>
      <w:r w:rsidR="00F65CC1">
        <w:t xml:space="preserve">В конструкции </w:t>
      </w:r>
      <w:r w:rsidR="00F65CC1">
        <w:rPr>
          <w:lang w:val="en-US"/>
        </w:rPr>
        <w:t>where</w:t>
      </w:r>
      <w:r w:rsidR="00F65CC1" w:rsidRPr="00F65CC1">
        <w:t xml:space="preserve"> </w:t>
      </w:r>
      <w:r w:rsidR="00F65CC1">
        <w:t xml:space="preserve">указаны условия выборки записей. В данном случае, код объекта должен соответствовать коду, выбранному пользователем </w:t>
      </w:r>
      <w:r w:rsidR="000035B7">
        <w:t>через</w:t>
      </w:r>
      <w:r w:rsidR="00F65CC1">
        <w:t xml:space="preserve"> фильтр</w:t>
      </w:r>
      <w:r w:rsidR="000035B7">
        <w:t xml:space="preserve"> в представлении</w:t>
      </w:r>
      <w:r w:rsidR="00F65CC1">
        <w:t xml:space="preserve">. </w:t>
      </w:r>
      <w:r w:rsidR="0063489D">
        <w:t xml:space="preserve">В конце выполняется сортировка по названию бригады. Добавлена поддержка </w:t>
      </w:r>
      <w:r w:rsidR="00C34F73">
        <w:t>пагинации</w:t>
      </w:r>
      <w:r w:rsidR="0063489D">
        <w:t>.</w:t>
      </w:r>
      <w:r w:rsidR="00110CA4">
        <w:t xml:space="preserve"> Код запроса представлен на рисунке 13.</w:t>
      </w:r>
    </w:p>
    <w:p w14:paraId="28D22207" w14:textId="4D2F3313" w:rsidR="00332427" w:rsidRDefault="006512B9" w:rsidP="00332427">
      <w:pPr>
        <w:pStyle w:val="a3"/>
        <w:spacing w:line="360" w:lineRule="auto"/>
        <w:jc w:val="center"/>
        <w:rPr>
          <w:noProof/>
        </w:rPr>
      </w:pPr>
      <w:r w:rsidRPr="006512B9">
        <w:rPr>
          <w:noProof/>
        </w:rPr>
        <w:drawing>
          <wp:inline distT="0" distB="0" distL="0" distR="0" wp14:anchorId="26C741B0" wp14:editId="0B528669">
            <wp:extent cx="6057900" cy="314459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979" t="6645"/>
                    <a:stretch/>
                  </pic:blipFill>
                  <pic:spPr bwMode="auto">
                    <a:xfrm>
                      <a:off x="0" y="0"/>
                      <a:ext cx="6057900" cy="314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95085" w14:textId="5FD4E381" w:rsidR="00332427" w:rsidRDefault="00332427" w:rsidP="00332427">
      <w:pPr>
        <w:pStyle w:val="a3"/>
        <w:spacing w:line="360" w:lineRule="auto"/>
        <w:jc w:val="center"/>
      </w:pPr>
      <w:r>
        <w:tab/>
        <w:t>Рисунок 1</w:t>
      </w:r>
      <w:r w:rsidR="00840499">
        <w:t>3</w:t>
      </w:r>
      <w:r>
        <w:t xml:space="preserve"> – </w:t>
      </w:r>
      <w:r w:rsidR="00530FF2">
        <w:t>К</w:t>
      </w:r>
      <w:r>
        <w:t>од запроса</w:t>
      </w:r>
      <w:r w:rsidR="00840499">
        <w:t xml:space="preserve"> №</w:t>
      </w:r>
      <w:r w:rsidR="006512B9">
        <w:t>4</w:t>
      </w:r>
    </w:p>
    <w:p w14:paraId="0528ADB9" w14:textId="77777777" w:rsidR="00DC7341" w:rsidRDefault="00DC7341" w:rsidP="00332427">
      <w:pPr>
        <w:pStyle w:val="a3"/>
        <w:spacing w:line="360" w:lineRule="auto"/>
        <w:jc w:val="center"/>
      </w:pPr>
    </w:p>
    <w:p w14:paraId="3A174796" w14:textId="15B0A43C" w:rsidR="00957C2D" w:rsidRPr="006B66C6" w:rsidRDefault="00054E4C" w:rsidP="00957C2D">
      <w:pPr>
        <w:pStyle w:val="a3"/>
        <w:spacing w:line="360" w:lineRule="auto"/>
        <w:ind w:firstLine="709"/>
      </w:pPr>
      <w:r>
        <w:t>Запрос №1</w:t>
      </w:r>
      <w:r w:rsidR="004B7BFC">
        <w:t>3</w:t>
      </w:r>
      <w:r w:rsidR="009B40ED">
        <w:t xml:space="preserve">. </w:t>
      </w:r>
      <w:r w:rsidR="004B7BFC" w:rsidRPr="004B7BFC">
        <w:t>Получить перечень бригад, выполненных указанный вид строительных работ в течение обозначенного периода времени с указанием объектов, где эти работы выполнялись.</w:t>
      </w:r>
      <w:r w:rsidR="004B7BFC">
        <w:t xml:space="preserve"> </w:t>
      </w:r>
      <w:r w:rsidR="0045057E">
        <w:t xml:space="preserve"> Код запроса представлен на рисунке 14.</w:t>
      </w:r>
      <w:r w:rsidR="00957C2D">
        <w:t xml:space="preserve"> Здесь используется экземпляр модели </w:t>
      </w:r>
      <w:proofErr w:type="spellStart"/>
      <w:r w:rsidR="00957C2D">
        <w:rPr>
          <w:lang w:val="en-US"/>
        </w:rPr>
        <w:t>Zapros</w:t>
      </w:r>
      <w:proofErr w:type="spellEnd"/>
      <w:r w:rsidR="00957C2D" w:rsidRPr="006B66C6">
        <w:t>1.</w:t>
      </w:r>
      <w:r w:rsidR="00957C2D">
        <w:t xml:space="preserve"> Если данные были переданы контроллеру, выполняется запрос на выборку данных из таблицы бригады с объединением с таблицей объекты и график объектов с помощью ключевого слова </w:t>
      </w:r>
      <w:proofErr w:type="spellStart"/>
      <w:r w:rsidR="00957C2D">
        <w:rPr>
          <w:lang w:val="en-US"/>
        </w:rPr>
        <w:t>JoinWith</w:t>
      </w:r>
      <w:proofErr w:type="spellEnd"/>
      <w:r w:rsidR="00957C2D">
        <w:t xml:space="preserve">. В запросе используются три условия для выборки. Сначала проверяется, что код вида работы соответствует коду, выбранному пользователем в фильтре. </w:t>
      </w:r>
      <w:r w:rsidR="00957C2D">
        <w:lastRenderedPageBreak/>
        <w:t>Далее проверяется, что дата начала работ и дата окончания соответствовали с датами, введенными пользователем. Добавлена поддержка пагинации. В конце возвращается вся информация.</w:t>
      </w:r>
    </w:p>
    <w:p w14:paraId="17E9C733" w14:textId="7E159D53" w:rsidR="001B6B6D" w:rsidRDefault="001B6B6D" w:rsidP="001B6B6D">
      <w:pPr>
        <w:pStyle w:val="a3"/>
        <w:spacing w:line="360" w:lineRule="auto"/>
        <w:jc w:val="center"/>
        <w:rPr>
          <w:noProof/>
        </w:rPr>
      </w:pPr>
      <w:r w:rsidRPr="008D1EEA">
        <w:rPr>
          <w:noProof/>
        </w:rPr>
        <w:drawing>
          <wp:inline distT="0" distB="0" distL="0" distR="0" wp14:anchorId="52689BF3" wp14:editId="513565AB">
            <wp:extent cx="6186402" cy="2571750"/>
            <wp:effectExtent l="0" t="0" r="444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433"/>
                    <a:stretch/>
                  </pic:blipFill>
                  <pic:spPr bwMode="auto">
                    <a:xfrm>
                      <a:off x="0" y="0"/>
                      <a:ext cx="6186402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BC099" w14:textId="02DA5EE2" w:rsidR="001B6B6D" w:rsidRDefault="001B6B6D" w:rsidP="001B6B6D">
      <w:pPr>
        <w:pStyle w:val="a3"/>
        <w:spacing w:line="360" w:lineRule="auto"/>
        <w:jc w:val="center"/>
      </w:pPr>
      <w:r>
        <w:tab/>
        <w:t>Рисунок 14 – код запроса №13</w:t>
      </w:r>
    </w:p>
    <w:p w14:paraId="5BED4D85" w14:textId="5104CD27" w:rsidR="00890A50" w:rsidRDefault="000D12BD" w:rsidP="00890A50">
      <w:pPr>
        <w:pStyle w:val="a3"/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6A19BBE" wp14:editId="6FB2A2DA">
            <wp:simplePos x="0" y="0"/>
            <wp:positionH relativeFrom="column">
              <wp:posOffset>3166745</wp:posOffset>
            </wp:positionH>
            <wp:positionV relativeFrom="paragraph">
              <wp:posOffset>1486535</wp:posOffset>
            </wp:positionV>
            <wp:extent cx="3173730" cy="2245360"/>
            <wp:effectExtent l="0" t="0" r="7620" b="2540"/>
            <wp:wrapTight wrapText="bothSides">
              <wp:wrapPolygon edited="0">
                <wp:start x="0" y="0"/>
                <wp:lineTo x="0" y="21441"/>
                <wp:lineTo x="21522" y="21441"/>
                <wp:lineTo x="21522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53" b="45923"/>
                    <a:stretch/>
                  </pic:blipFill>
                  <pic:spPr bwMode="auto">
                    <a:xfrm>
                      <a:off x="0" y="0"/>
                      <a:ext cx="3173730" cy="224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CD5906" wp14:editId="403F2277">
            <wp:simplePos x="0" y="0"/>
            <wp:positionH relativeFrom="column">
              <wp:posOffset>-43815</wp:posOffset>
            </wp:positionH>
            <wp:positionV relativeFrom="paragraph">
              <wp:posOffset>1581785</wp:posOffset>
            </wp:positionV>
            <wp:extent cx="3352165" cy="2140585"/>
            <wp:effectExtent l="0" t="0" r="635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A50">
        <w:t xml:space="preserve">После формирования запросов необходимо создать формы для работы с таблицами базы данных. С помощью расширения </w:t>
      </w:r>
      <w:proofErr w:type="spellStart"/>
      <w:r w:rsidR="00890A50">
        <w:rPr>
          <w:lang w:val="en-US"/>
        </w:rPr>
        <w:t>Gii</w:t>
      </w:r>
      <w:proofErr w:type="spellEnd"/>
      <w:r w:rsidR="00890A50" w:rsidRPr="007B2E08">
        <w:t xml:space="preserve"> </w:t>
      </w:r>
      <w:r w:rsidR="00890A50">
        <w:t>создаются административный модуль, представленный на рисунке 15,</w:t>
      </w:r>
      <w:r w:rsidR="00890A50" w:rsidRPr="00BB3235">
        <w:t xml:space="preserve"> </w:t>
      </w:r>
      <w:r w:rsidR="00890A50">
        <w:t>контроллеры и модели таблиц, представленные на рисунках 16</w:t>
      </w:r>
      <w:r>
        <w:t>. Окончательная структура административного модуля представлена на рисунке 17.</w:t>
      </w:r>
    </w:p>
    <w:p w14:paraId="40B88CF7" w14:textId="72245FC9" w:rsidR="008F05D1" w:rsidRDefault="008F05D1" w:rsidP="008F05D1">
      <w:pPr>
        <w:pStyle w:val="a3"/>
        <w:spacing w:line="360" w:lineRule="auto"/>
        <w:ind w:firstLine="708"/>
        <w:jc w:val="left"/>
      </w:pPr>
      <w:r>
        <w:t xml:space="preserve">Рисунок 15 – </w:t>
      </w:r>
      <w:r>
        <w:rPr>
          <w:lang w:val="en-US"/>
        </w:rPr>
        <w:t>Module</w:t>
      </w:r>
      <w:r w:rsidRPr="00F539C1">
        <w:t xml:space="preserve"> </w:t>
      </w:r>
      <w:r>
        <w:t>генератор</w:t>
      </w:r>
      <w:r w:rsidR="008F02EB">
        <w:tab/>
      </w:r>
      <w:r w:rsidR="008F02EB">
        <w:tab/>
        <w:t>Рисунок 1</w:t>
      </w:r>
      <w:r w:rsidR="001D6A09">
        <w:t>6</w:t>
      </w:r>
      <w:r w:rsidR="008F02EB">
        <w:t xml:space="preserve"> – </w:t>
      </w:r>
      <w:r w:rsidR="008F02EB">
        <w:rPr>
          <w:lang w:val="en-US"/>
        </w:rPr>
        <w:t>CRUD</w:t>
      </w:r>
      <w:r w:rsidR="008F02EB" w:rsidRPr="00F1340F">
        <w:t xml:space="preserve"> </w:t>
      </w:r>
      <w:r w:rsidR="008F02EB">
        <w:t>генератор</w:t>
      </w:r>
    </w:p>
    <w:p w14:paraId="1C9E6C30" w14:textId="46BFE34A" w:rsidR="00BB3235" w:rsidRDefault="00250BA9" w:rsidP="00250BA9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DB0349" wp14:editId="4AB253B2">
            <wp:extent cx="5162550" cy="308158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23" cy="3086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FEC7B" w14:textId="40028EA8" w:rsidR="008F02EB" w:rsidRDefault="00F1340F" w:rsidP="005D46F4">
      <w:pPr>
        <w:pStyle w:val="a3"/>
        <w:spacing w:line="360" w:lineRule="auto"/>
        <w:ind w:firstLine="709"/>
        <w:jc w:val="center"/>
      </w:pPr>
      <w:r>
        <w:t>Рисунок 1</w:t>
      </w:r>
      <w:r w:rsidR="0089151F">
        <w:t>7</w:t>
      </w:r>
      <w:r>
        <w:t xml:space="preserve"> – </w:t>
      </w:r>
      <w:r w:rsidR="00250BA9">
        <w:t>Структура административного</w:t>
      </w:r>
      <w:r w:rsidRPr="00F1340F">
        <w:t xml:space="preserve"> </w:t>
      </w:r>
      <w:r>
        <w:t>модул</w:t>
      </w:r>
      <w:r w:rsidR="00250BA9">
        <w:t>я</w:t>
      </w:r>
    </w:p>
    <w:p w14:paraId="78369CAD" w14:textId="77777777" w:rsidR="008F02EB" w:rsidRDefault="008F02EB" w:rsidP="003F7C85">
      <w:pPr>
        <w:pStyle w:val="a3"/>
        <w:spacing w:line="360" w:lineRule="auto"/>
        <w:ind w:firstLine="709"/>
      </w:pPr>
    </w:p>
    <w:p w14:paraId="746D1EB9" w14:textId="7760FA1C" w:rsidR="009F715C" w:rsidRDefault="00964F17" w:rsidP="003F7C85">
      <w:pPr>
        <w:pStyle w:val="a3"/>
        <w:spacing w:line="360" w:lineRule="auto"/>
        <w:ind w:firstLine="709"/>
      </w:pPr>
      <w:r>
        <w:t xml:space="preserve">Для того, чтобы вместо </w:t>
      </w:r>
      <w:r>
        <w:rPr>
          <w:lang w:val="en-US"/>
        </w:rPr>
        <w:t>id</w:t>
      </w:r>
      <w:r>
        <w:t xml:space="preserve"> выводились названия, </w:t>
      </w:r>
      <w:r w:rsidR="009F715C">
        <w:t>необходимо изменить</w:t>
      </w:r>
      <w:r w:rsidR="0019291A">
        <w:t xml:space="preserve"> каждую</w:t>
      </w:r>
      <w:r w:rsidR="009F715C">
        <w:t xml:space="preserve"> </w:t>
      </w:r>
      <w:r w:rsidR="009F715C">
        <w:rPr>
          <w:lang w:val="en-US"/>
        </w:rPr>
        <w:t>Search</w:t>
      </w:r>
      <w:r w:rsidR="009F715C" w:rsidRPr="009F715C">
        <w:t xml:space="preserve"> </w:t>
      </w:r>
      <w:r w:rsidR="009F715C">
        <w:t>м</w:t>
      </w:r>
      <w:r w:rsidR="00F97134">
        <w:t xml:space="preserve">одель следующим образом: </w:t>
      </w:r>
      <w:r w:rsidR="006E4143">
        <w:t xml:space="preserve">в запросе, казанном в функции </w:t>
      </w:r>
      <w:r w:rsidR="006E4143">
        <w:rPr>
          <w:lang w:val="en-US"/>
        </w:rPr>
        <w:t>search</w:t>
      </w:r>
      <w:r w:rsidR="006E4143">
        <w:t xml:space="preserve">, </w:t>
      </w:r>
      <w:r w:rsidR="00F97134">
        <w:t xml:space="preserve">объединить </w:t>
      </w:r>
      <w:r w:rsidR="006E4143">
        <w:t xml:space="preserve">все необходимые </w:t>
      </w:r>
      <w:r w:rsidR="00F97134">
        <w:t>таблицы с помощью ключевого слова</w:t>
      </w:r>
      <w:r w:rsidR="00F97134" w:rsidRPr="00F97134">
        <w:t xml:space="preserve"> </w:t>
      </w:r>
      <w:proofErr w:type="spellStart"/>
      <w:r w:rsidR="00F97134">
        <w:rPr>
          <w:lang w:val="en-US"/>
        </w:rPr>
        <w:t>JoinWith</w:t>
      </w:r>
      <w:proofErr w:type="spellEnd"/>
      <w:r w:rsidR="00C617FF">
        <w:t>.</w:t>
      </w:r>
      <w:r w:rsidR="00F97134">
        <w:t xml:space="preserve"> </w:t>
      </w:r>
      <w:r w:rsidR="00BC313B">
        <w:t xml:space="preserve">В качестве примера настроим </w:t>
      </w:r>
      <w:r w:rsidR="00512167">
        <w:t>модели</w:t>
      </w:r>
      <w:r w:rsidR="00BC313B">
        <w:t xml:space="preserve"> сотрудники</w:t>
      </w:r>
      <w:r w:rsidR="00FC12B9">
        <w:t xml:space="preserve"> и </w:t>
      </w:r>
      <w:r w:rsidR="003E5A91">
        <w:t>заказчики</w:t>
      </w:r>
      <w:r w:rsidR="005D46F4">
        <w:t xml:space="preserve">. Код </w:t>
      </w:r>
      <w:r w:rsidR="00CC615F">
        <w:t xml:space="preserve">моделей </w:t>
      </w:r>
      <w:proofErr w:type="spellStart"/>
      <w:r w:rsidR="00CC615F">
        <w:rPr>
          <w:lang w:val="en-US"/>
        </w:rPr>
        <w:t>ZakazchikiSearch</w:t>
      </w:r>
      <w:proofErr w:type="spellEnd"/>
      <w:r w:rsidR="00133152">
        <w:t xml:space="preserve"> и</w:t>
      </w:r>
      <w:r w:rsidR="00256B2E">
        <w:t xml:space="preserve"> </w:t>
      </w:r>
      <w:proofErr w:type="spellStart"/>
      <w:r w:rsidR="00133152">
        <w:rPr>
          <w:lang w:val="en-US"/>
        </w:rPr>
        <w:t>SotrudnikiSearch</w:t>
      </w:r>
      <w:proofErr w:type="spellEnd"/>
      <w:r w:rsidR="00133152" w:rsidRPr="00CC615F">
        <w:t xml:space="preserve"> </w:t>
      </w:r>
      <w:r w:rsidR="005D46F4">
        <w:t xml:space="preserve">отображен на рисунках </w:t>
      </w:r>
      <w:r w:rsidR="00631188">
        <w:t>18</w:t>
      </w:r>
      <w:r w:rsidR="005D46F4">
        <w:t xml:space="preserve"> и </w:t>
      </w:r>
      <w:r w:rsidR="00E400A3" w:rsidRPr="008F02EB">
        <w:t>19</w:t>
      </w:r>
      <w:r w:rsidR="005D46F4">
        <w:t xml:space="preserve"> </w:t>
      </w:r>
      <w:r w:rsidR="000005CB">
        <w:t>соответственно</w:t>
      </w:r>
      <w:r w:rsidR="00957AAA">
        <w:t>.</w:t>
      </w:r>
    </w:p>
    <w:p w14:paraId="578DE7D8" w14:textId="77777777" w:rsidR="0091405E" w:rsidRDefault="0091405E" w:rsidP="0091405E">
      <w:pPr>
        <w:pStyle w:val="a3"/>
        <w:spacing w:line="360" w:lineRule="auto"/>
        <w:jc w:val="center"/>
      </w:pPr>
      <w:r w:rsidRPr="003E5A91">
        <w:rPr>
          <w:noProof/>
        </w:rPr>
        <w:drawing>
          <wp:inline distT="0" distB="0" distL="0" distR="0" wp14:anchorId="0ED09C96" wp14:editId="3D7756BC">
            <wp:extent cx="6036781" cy="3409950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8016" cy="34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3776" w14:textId="1F29965F" w:rsidR="0091405E" w:rsidRDefault="0091405E" w:rsidP="0091405E">
      <w:pPr>
        <w:pStyle w:val="a3"/>
        <w:spacing w:line="360" w:lineRule="auto"/>
        <w:ind w:firstLine="709"/>
        <w:jc w:val="center"/>
      </w:pPr>
      <w:r>
        <w:t xml:space="preserve">Рисунок 19 – </w:t>
      </w:r>
      <w:r w:rsidR="003A0359">
        <w:t>М</w:t>
      </w:r>
      <w:r>
        <w:t>одель</w:t>
      </w:r>
      <w:r w:rsidRPr="00EC5F1A">
        <w:t xml:space="preserve"> </w:t>
      </w:r>
      <w:r>
        <w:t>«</w:t>
      </w:r>
      <w:proofErr w:type="spellStart"/>
      <w:r>
        <w:rPr>
          <w:lang w:val="en-US"/>
        </w:rPr>
        <w:t>ZakazchikiSearch</w:t>
      </w:r>
      <w:proofErr w:type="spellEnd"/>
      <w:r>
        <w:t>»</w:t>
      </w:r>
    </w:p>
    <w:p w14:paraId="7026C9BF" w14:textId="4A0F4FAA" w:rsidR="00394692" w:rsidRDefault="00631188" w:rsidP="00E400A3">
      <w:pPr>
        <w:pStyle w:val="a3"/>
        <w:spacing w:line="360" w:lineRule="auto"/>
        <w:jc w:val="center"/>
      </w:pPr>
      <w:r w:rsidRPr="00631188">
        <w:rPr>
          <w:noProof/>
        </w:rPr>
        <w:lastRenderedPageBreak/>
        <w:drawing>
          <wp:inline distT="0" distB="0" distL="0" distR="0" wp14:anchorId="487011B0" wp14:editId="73C7DDBA">
            <wp:extent cx="6010275" cy="402139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1054"/>
                    <a:stretch/>
                  </pic:blipFill>
                  <pic:spPr bwMode="auto">
                    <a:xfrm>
                      <a:off x="0" y="0"/>
                      <a:ext cx="6026801" cy="403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B8FF8" w14:textId="76DE804B" w:rsidR="00394692" w:rsidRDefault="00394692" w:rsidP="00394692">
      <w:pPr>
        <w:pStyle w:val="a3"/>
        <w:spacing w:line="360" w:lineRule="auto"/>
        <w:ind w:firstLine="709"/>
        <w:jc w:val="center"/>
      </w:pPr>
      <w:r>
        <w:t xml:space="preserve">Рисунок 18 – </w:t>
      </w:r>
      <w:r w:rsidR="003A0359">
        <w:t>М</w:t>
      </w:r>
      <w:r>
        <w:t>одель</w:t>
      </w:r>
      <w:r w:rsidRPr="00EC5F1A">
        <w:t xml:space="preserve"> </w:t>
      </w:r>
      <w:r>
        <w:t>«</w:t>
      </w:r>
      <w:proofErr w:type="spellStart"/>
      <w:r>
        <w:rPr>
          <w:lang w:val="en-US"/>
        </w:rPr>
        <w:t>SotrudnikiSearch</w:t>
      </w:r>
      <w:proofErr w:type="spellEnd"/>
      <w:r>
        <w:t>»</w:t>
      </w:r>
    </w:p>
    <w:p w14:paraId="50ECBAFA" w14:textId="77777777" w:rsidR="005A089F" w:rsidRDefault="005A089F" w:rsidP="00394692">
      <w:pPr>
        <w:pStyle w:val="a3"/>
        <w:spacing w:line="360" w:lineRule="auto"/>
        <w:ind w:firstLine="709"/>
        <w:jc w:val="center"/>
      </w:pPr>
    </w:p>
    <w:p w14:paraId="553DFBB6" w14:textId="485A9B92" w:rsidR="003D16C3" w:rsidRDefault="005D51DD" w:rsidP="00BA0470">
      <w:pPr>
        <w:pStyle w:val="a3"/>
        <w:spacing w:line="360" w:lineRule="auto"/>
        <w:ind w:firstLine="709"/>
        <w:rPr>
          <w:noProof/>
        </w:rPr>
      </w:pPr>
      <w:r>
        <w:t xml:space="preserve">Следующим этапом настраивается ЧПУ и </w:t>
      </w:r>
      <w:proofErr w:type="spellStart"/>
      <w:r>
        <w:t>роутинг</w:t>
      </w:r>
      <w:proofErr w:type="spellEnd"/>
      <w:r>
        <w:t>.</w:t>
      </w:r>
      <w:r w:rsidR="00B41168">
        <w:t xml:space="preserve"> </w:t>
      </w:r>
      <w:r w:rsidR="005A01B9">
        <w:t>Добавим компонент</w:t>
      </w:r>
      <w:r w:rsidR="00292128">
        <w:t xml:space="preserve"> </w:t>
      </w:r>
      <w:proofErr w:type="spellStart"/>
      <w:r w:rsidR="00292128">
        <w:t>UrlManager</w:t>
      </w:r>
      <w:proofErr w:type="spellEnd"/>
      <w:r w:rsidR="00D0467E">
        <w:t xml:space="preserve"> в файл </w:t>
      </w:r>
      <w:r w:rsidR="00D0467E">
        <w:rPr>
          <w:lang w:val="en-US"/>
        </w:rPr>
        <w:t>web</w:t>
      </w:r>
      <w:r w:rsidR="00D0467E" w:rsidRPr="00D0467E">
        <w:t>.</w:t>
      </w:r>
      <w:r w:rsidR="00D0467E">
        <w:rPr>
          <w:lang w:val="en-US"/>
        </w:rPr>
        <w:t>php</w:t>
      </w:r>
      <w:r w:rsidR="00E42B38">
        <w:t>, как на рисунке 20</w:t>
      </w:r>
      <w:r w:rsidR="00B45EBC">
        <w:t xml:space="preserve">. Он </w:t>
      </w:r>
      <w:r w:rsidR="00292128">
        <w:t>используе</w:t>
      </w:r>
      <w:r w:rsidR="00B45EBC">
        <w:t>т</w:t>
      </w:r>
      <w:r w:rsidR="00D75578">
        <w:t>ся</w:t>
      </w:r>
      <w:r w:rsidR="00292128">
        <w:t xml:space="preserve"> для анализа</w:t>
      </w:r>
      <w:r w:rsidR="00292128" w:rsidRPr="00292128">
        <w:t xml:space="preserve"> </w:t>
      </w:r>
      <w:r w:rsidR="00292128">
        <w:t>входящих запросов, а также для создания новых URL-адресов программным способо</w:t>
      </w:r>
      <w:r w:rsidR="007E2DEC">
        <w:t>м</w:t>
      </w:r>
      <w:r w:rsidR="00292128">
        <w:t xml:space="preserve">. </w:t>
      </w:r>
      <w:r w:rsidR="005A01B9">
        <w:t>Далее необходимо настроить правила для обработки адресов</w:t>
      </w:r>
      <w:r w:rsidR="009301DA">
        <w:t>.</w:t>
      </w:r>
      <w:r w:rsidR="005A01B9">
        <w:t xml:space="preserve"> </w:t>
      </w:r>
      <w:r w:rsidR="0064522C">
        <w:t>Делается это следующим образом: слева прописывается адрес страницы, а справа маршрут</w:t>
      </w:r>
      <w:r w:rsidR="009301DA">
        <w:t xml:space="preserve">. </w:t>
      </w:r>
    </w:p>
    <w:p w14:paraId="05C55011" w14:textId="78305411" w:rsidR="009F715C" w:rsidRDefault="002C22F4" w:rsidP="003D16C3">
      <w:pPr>
        <w:pStyle w:val="a3"/>
        <w:spacing w:line="360" w:lineRule="auto"/>
        <w:ind w:firstLine="709"/>
        <w:jc w:val="center"/>
      </w:pPr>
      <w:r w:rsidRPr="002C22F4">
        <w:rPr>
          <w:noProof/>
        </w:rPr>
        <w:drawing>
          <wp:inline distT="0" distB="0" distL="0" distR="0" wp14:anchorId="71160403" wp14:editId="35956777">
            <wp:extent cx="4442368" cy="2667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7794" cy="27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4FC4" w14:textId="501CE9F7" w:rsidR="003D16C3" w:rsidRPr="00B41168" w:rsidRDefault="003D16C3" w:rsidP="003D16C3">
      <w:pPr>
        <w:pStyle w:val="a3"/>
        <w:spacing w:line="360" w:lineRule="auto"/>
        <w:ind w:firstLine="709"/>
        <w:jc w:val="center"/>
      </w:pPr>
      <w:r>
        <w:t xml:space="preserve">Рисунок </w:t>
      </w:r>
      <w:r w:rsidR="00D0467E">
        <w:t>20</w:t>
      </w:r>
      <w:r>
        <w:t xml:space="preserve"> – </w:t>
      </w:r>
      <w:r w:rsidR="003D0D4C">
        <w:t>Н</w:t>
      </w:r>
      <w:r>
        <w:t xml:space="preserve">астройка ЧПУ и </w:t>
      </w:r>
      <w:proofErr w:type="spellStart"/>
      <w:r>
        <w:t>роутинга</w:t>
      </w:r>
      <w:proofErr w:type="spellEnd"/>
    </w:p>
    <w:p w14:paraId="5FB4DF86" w14:textId="785CA5C2" w:rsidR="00B41168" w:rsidRDefault="00FE6DC6" w:rsidP="00B41168">
      <w:pPr>
        <w:pStyle w:val="a3"/>
        <w:tabs>
          <w:tab w:val="left" w:pos="1845"/>
        </w:tabs>
        <w:spacing w:line="360" w:lineRule="auto"/>
        <w:ind w:firstLine="709"/>
      </w:pPr>
      <w:r>
        <w:lastRenderedPageBreak/>
        <w:t>Дополнительно</w:t>
      </w:r>
      <w:r w:rsidR="00B41168">
        <w:t xml:space="preserve"> был реализован собственный виджет для вывода данных из запроса</w:t>
      </w:r>
      <w:r w:rsidR="00622845">
        <w:t xml:space="preserve"> №1</w:t>
      </w:r>
      <w:r w:rsidR="00386B66">
        <w:t>, код которого представлен на рисунке 21</w:t>
      </w:r>
      <w:r w:rsidR="00B41168">
        <w:t xml:space="preserve">. </w:t>
      </w:r>
      <w:r w:rsidR="004035A4">
        <w:t>Б</w:t>
      </w:r>
      <w:r w:rsidR="00B41168">
        <w:t>ыл прописан сам запрос</w:t>
      </w:r>
      <w:r w:rsidR="004035A4">
        <w:t xml:space="preserve"> и настроена пагинация.</w:t>
      </w:r>
      <w:r w:rsidR="00B41168">
        <w:t xml:space="preserve"> </w:t>
      </w:r>
    </w:p>
    <w:p w14:paraId="681CE379" w14:textId="3DF3096F" w:rsidR="00B41168" w:rsidRDefault="008A108B" w:rsidP="00B41168">
      <w:pPr>
        <w:pStyle w:val="a3"/>
        <w:tabs>
          <w:tab w:val="left" w:pos="1845"/>
        </w:tabs>
        <w:spacing w:line="360" w:lineRule="auto"/>
        <w:jc w:val="center"/>
        <w:rPr>
          <w:noProof/>
        </w:rPr>
      </w:pPr>
      <w:r w:rsidRPr="008A108B">
        <w:rPr>
          <w:noProof/>
        </w:rPr>
        <w:drawing>
          <wp:inline distT="0" distB="0" distL="0" distR="0" wp14:anchorId="2FBDC5A9" wp14:editId="118AE3FA">
            <wp:extent cx="6210300" cy="2394355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2412" cy="23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D540" w14:textId="442EF2DE" w:rsidR="008472CB" w:rsidRDefault="00B41168" w:rsidP="00B41168">
      <w:pPr>
        <w:pStyle w:val="a3"/>
        <w:spacing w:line="360" w:lineRule="auto"/>
        <w:jc w:val="center"/>
      </w:pPr>
      <w:r>
        <w:tab/>
        <w:t xml:space="preserve">Рисунок </w:t>
      </w:r>
      <w:r w:rsidR="008A108B">
        <w:t>21</w:t>
      </w:r>
      <w:r>
        <w:t xml:space="preserve"> –</w:t>
      </w:r>
      <w:r w:rsidR="00296522">
        <w:t xml:space="preserve"> </w:t>
      </w:r>
      <w:r w:rsidR="00F32A90">
        <w:t>К</w:t>
      </w:r>
      <w:r w:rsidR="00296522">
        <w:t xml:space="preserve">од собственного </w:t>
      </w:r>
      <w:r>
        <w:t>виджет</w:t>
      </w:r>
      <w:r w:rsidR="00296522">
        <w:t>а</w:t>
      </w:r>
    </w:p>
    <w:p w14:paraId="45A4A28C" w14:textId="77777777" w:rsidR="008472CB" w:rsidRDefault="008472CB">
      <w:pPr>
        <w:rPr>
          <w:rFonts w:ascii="Times New Roman" w:eastAsia="Times New Roman" w:hAnsi="Times New Roman" w:cs="Times New Roman"/>
          <w:kern w:val="2"/>
          <w:sz w:val="28"/>
          <w:szCs w:val="20"/>
          <w:lang w:eastAsia="zh-CN"/>
        </w:rPr>
      </w:pPr>
      <w:r>
        <w:br w:type="page"/>
      </w:r>
    </w:p>
    <w:p w14:paraId="2A040392" w14:textId="74433A9F" w:rsidR="00B41168" w:rsidRPr="00556326" w:rsidRDefault="00556326" w:rsidP="00556326">
      <w:pPr>
        <w:pStyle w:val="a3"/>
        <w:spacing w:line="360" w:lineRule="auto"/>
        <w:jc w:val="center"/>
        <w:outlineLvl w:val="1"/>
      </w:pPr>
      <w:bookmarkStart w:id="7" w:name="_Toc41768364"/>
      <w:r w:rsidRPr="00556326">
        <w:lastRenderedPageBreak/>
        <w:t>Реализация клиентской части приложения</w:t>
      </w:r>
      <w:bookmarkEnd w:id="7"/>
    </w:p>
    <w:p w14:paraId="522CE2AB" w14:textId="5B57BAA9" w:rsidR="00556326" w:rsidRDefault="00556326" w:rsidP="00B41168">
      <w:pPr>
        <w:pStyle w:val="a3"/>
        <w:tabs>
          <w:tab w:val="left" w:pos="1845"/>
        </w:tabs>
        <w:spacing w:line="360" w:lineRule="auto"/>
        <w:ind w:firstLine="709"/>
      </w:pPr>
    </w:p>
    <w:p w14:paraId="4FA0C082" w14:textId="77777777" w:rsidR="008228F4" w:rsidRDefault="008228F4" w:rsidP="00B41168">
      <w:pPr>
        <w:pStyle w:val="a3"/>
        <w:tabs>
          <w:tab w:val="left" w:pos="1845"/>
        </w:tabs>
        <w:spacing w:line="360" w:lineRule="auto"/>
        <w:ind w:firstLine="709"/>
      </w:pPr>
    </w:p>
    <w:p w14:paraId="75DEB202" w14:textId="42F9272B" w:rsidR="00B41168" w:rsidRDefault="009A199C" w:rsidP="00B41168">
      <w:pPr>
        <w:pStyle w:val="a3"/>
        <w:tabs>
          <w:tab w:val="left" w:pos="1845"/>
        </w:tabs>
        <w:spacing w:line="360" w:lineRule="auto"/>
        <w:ind w:firstLine="709"/>
      </w:pPr>
      <w:r>
        <w:t xml:space="preserve">Клиентская </w:t>
      </w:r>
      <w:r w:rsidR="00556326">
        <w:t>часть</w:t>
      </w:r>
      <w:r>
        <w:t xml:space="preserve"> веб-приложения – это графический интерфейс</w:t>
      </w:r>
      <w:r w:rsidR="00C27DF8">
        <w:t>, отображающийся в браузере пользователя.</w:t>
      </w:r>
      <w:r w:rsidR="00556326">
        <w:t xml:space="preserve"> </w:t>
      </w:r>
      <w:r w:rsidR="0014700C">
        <w:t xml:space="preserve">В </w:t>
      </w:r>
      <w:r w:rsidR="008F533D">
        <w:t xml:space="preserve">фреймворке </w:t>
      </w:r>
      <w:r w:rsidR="00124292">
        <w:rPr>
          <w:lang w:val="en-US"/>
        </w:rPr>
        <w:t>Y</w:t>
      </w:r>
      <w:r w:rsidR="0014700C">
        <w:rPr>
          <w:lang w:val="en-US"/>
        </w:rPr>
        <w:t>ii</w:t>
      </w:r>
      <w:r w:rsidR="00204920">
        <w:t xml:space="preserve">, </w:t>
      </w:r>
      <w:r w:rsidR="000E5EEB">
        <w:t xml:space="preserve">использующий шаблон проектирования </w:t>
      </w:r>
      <w:r w:rsidR="00322D69">
        <w:rPr>
          <w:lang w:val="en-US"/>
        </w:rPr>
        <w:t>MVC</w:t>
      </w:r>
      <w:r w:rsidR="00322D69">
        <w:t xml:space="preserve">, </w:t>
      </w:r>
      <w:r w:rsidR="00322D69" w:rsidRPr="0014700C">
        <w:t>эта</w:t>
      </w:r>
      <w:r w:rsidR="000D5347">
        <w:t xml:space="preserve"> </w:t>
      </w:r>
      <w:r w:rsidR="0004277C">
        <w:t>часть представляет</w:t>
      </w:r>
      <w:r w:rsidR="00556326">
        <w:t xml:space="preserve"> собой файлы представлений, которые отображают данные, поступающие от контроллера.</w:t>
      </w:r>
    </w:p>
    <w:p w14:paraId="58B56606" w14:textId="77777777" w:rsidR="001E5BC2" w:rsidRDefault="009B1987" w:rsidP="00B41168">
      <w:pPr>
        <w:pStyle w:val="a3"/>
        <w:tabs>
          <w:tab w:val="left" w:pos="1845"/>
        </w:tabs>
        <w:spacing w:line="360" w:lineRule="auto"/>
        <w:ind w:firstLine="709"/>
      </w:pPr>
      <w:r>
        <w:t>В качестве примера, р</w:t>
      </w:r>
      <w:r w:rsidR="00556326">
        <w:t xml:space="preserve">ассмотрим </w:t>
      </w:r>
      <w:r w:rsidR="00027A09">
        <w:t xml:space="preserve">файлы представлений </w:t>
      </w:r>
      <w:r>
        <w:t>для каждого</w:t>
      </w:r>
      <w:r w:rsidR="002715F8">
        <w:t xml:space="preserve"> из</w:t>
      </w:r>
      <w:r w:rsidR="00027A09">
        <w:t xml:space="preserve"> описанных ранее</w:t>
      </w:r>
      <w:r w:rsidR="00556326">
        <w:t xml:space="preserve"> запросов. </w:t>
      </w:r>
    </w:p>
    <w:p w14:paraId="2F0A68C9" w14:textId="46AB61C7" w:rsidR="00556326" w:rsidRDefault="006166FF" w:rsidP="00B41168">
      <w:pPr>
        <w:pStyle w:val="a3"/>
        <w:tabs>
          <w:tab w:val="left" w:pos="1845"/>
        </w:tabs>
        <w:spacing w:line="360" w:lineRule="auto"/>
        <w:ind w:firstLine="709"/>
      </w:pPr>
      <w:r>
        <w:t>Н</w:t>
      </w:r>
      <w:r w:rsidR="00556326">
        <w:t xml:space="preserve">а рисунке </w:t>
      </w:r>
      <w:r>
        <w:t>22 представлен код файла представления запроса №1</w:t>
      </w:r>
      <w:r w:rsidR="009875C8">
        <w:t>.</w:t>
      </w:r>
      <w:r w:rsidR="00556326">
        <w:t xml:space="preserve"> </w:t>
      </w:r>
      <w:r w:rsidR="000B7C23">
        <w:t xml:space="preserve">Для отображения </w:t>
      </w:r>
      <w:r w:rsidR="002F3B9B">
        <w:t xml:space="preserve">данных из </w:t>
      </w:r>
      <w:r w:rsidR="000B7C23">
        <w:t xml:space="preserve">запроса используется </w:t>
      </w:r>
      <w:r w:rsidR="00F604CD">
        <w:t xml:space="preserve">предварительной подключенный </w:t>
      </w:r>
      <w:proofErr w:type="spellStart"/>
      <w:r w:rsidR="000B7C23">
        <w:rPr>
          <w:lang w:val="en-US"/>
        </w:rPr>
        <w:t>GridView</w:t>
      </w:r>
      <w:proofErr w:type="spellEnd"/>
      <w:r w:rsidR="000B7C23" w:rsidRPr="002F3B9B">
        <w:t xml:space="preserve"> </w:t>
      </w:r>
      <w:r w:rsidR="000B7C23">
        <w:t xml:space="preserve">виджет. </w:t>
      </w:r>
      <w:r w:rsidR="009875C8">
        <w:t>Страница запроса №1 представлена на рисунке 23.</w:t>
      </w:r>
    </w:p>
    <w:p w14:paraId="00980D44" w14:textId="1D21CDC1" w:rsidR="00556326" w:rsidRDefault="00734539" w:rsidP="00556326">
      <w:pPr>
        <w:pStyle w:val="a3"/>
        <w:tabs>
          <w:tab w:val="left" w:pos="1845"/>
        </w:tabs>
        <w:spacing w:line="360" w:lineRule="auto"/>
        <w:jc w:val="center"/>
      </w:pPr>
      <w:r w:rsidRPr="00734539">
        <w:rPr>
          <w:noProof/>
        </w:rPr>
        <w:drawing>
          <wp:inline distT="0" distB="0" distL="0" distR="0" wp14:anchorId="6E077DBE" wp14:editId="2AB7DCF8">
            <wp:extent cx="6141131" cy="22860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295" b="7403"/>
                    <a:stretch/>
                  </pic:blipFill>
                  <pic:spPr bwMode="auto">
                    <a:xfrm>
                      <a:off x="0" y="0"/>
                      <a:ext cx="6167852" cy="229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F2D92" w14:textId="77777777" w:rsidR="00297F0C" w:rsidRPr="00556326" w:rsidRDefault="00297F0C" w:rsidP="00556326">
      <w:pPr>
        <w:pStyle w:val="a3"/>
        <w:tabs>
          <w:tab w:val="left" w:pos="1845"/>
        </w:tabs>
        <w:spacing w:line="360" w:lineRule="auto"/>
        <w:jc w:val="center"/>
      </w:pPr>
    </w:p>
    <w:p w14:paraId="29ED2D17" w14:textId="02FEC899" w:rsidR="00B41168" w:rsidRDefault="000B7C23" w:rsidP="000B7C23">
      <w:pPr>
        <w:pStyle w:val="a3"/>
        <w:spacing w:line="360" w:lineRule="auto"/>
        <w:jc w:val="center"/>
      </w:pPr>
      <w:r>
        <w:t xml:space="preserve">Рисунок </w:t>
      </w:r>
      <w:r w:rsidR="00984275">
        <w:t>2</w:t>
      </w:r>
      <w:r w:rsidR="0049431B">
        <w:t>2</w:t>
      </w:r>
      <w:r>
        <w:t xml:space="preserve"> – </w:t>
      </w:r>
      <w:r w:rsidR="00C11BE2">
        <w:t>К</w:t>
      </w:r>
      <w:r w:rsidR="00734539">
        <w:t xml:space="preserve">од </w:t>
      </w:r>
      <w:r>
        <w:t>представлени</w:t>
      </w:r>
      <w:r w:rsidR="009A4388">
        <w:t>я</w:t>
      </w:r>
      <w:r w:rsidR="00B7566A">
        <w:t xml:space="preserve"> </w:t>
      </w:r>
      <w:r>
        <w:t>запроса №1</w:t>
      </w:r>
    </w:p>
    <w:p w14:paraId="4CED89A6" w14:textId="3B5D1281" w:rsidR="000B7C23" w:rsidRDefault="00E81C44" w:rsidP="000B7C23">
      <w:pPr>
        <w:pStyle w:val="a3"/>
        <w:tabs>
          <w:tab w:val="left" w:pos="1845"/>
        </w:tabs>
        <w:spacing w:line="360" w:lineRule="auto"/>
        <w:jc w:val="center"/>
      </w:pPr>
      <w:r w:rsidRPr="00E81C44">
        <w:rPr>
          <w:noProof/>
        </w:rPr>
        <w:drawing>
          <wp:inline distT="0" distB="0" distL="0" distR="0" wp14:anchorId="7C9BBE05" wp14:editId="2202A008">
            <wp:extent cx="6299835" cy="1915064"/>
            <wp:effectExtent l="0" t="0" r="571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4129" cy="191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8A67" w14:textId="21D2AC58" w:rsidR="00B41168" w:rsidRDefault="000B7C23" w:rsidP="000B7C23">
      <w:pPr>
        <w:pStyle w:val="a3"/>
        <w:spacing w:line="360" w:lineRule="auto"/>
        <w:jc w:val="center"/>
      </w:pPr>
      <w:r>
        <w:t xml:space="preserve">Рисунок </w:t>
      </w:r>
      <w:r w:rsidR="00B25363">
        <w:t>2</w:t>
      </w:r>
      <w:r w:rsidR="00B77A89">
        <w:t>3</w:t>
      </w:r>
      <w:r>
        <w:t xml:space="preserve"> –</w:t>
      </w:r>
      <w:r w:rsidR="008453EB">
        <w:t xml:space="preserve"> </w:t>
      </w:r>
      <w:r w:rsidR="0052065F">
        <w:t>Представление</w:t>
      </w:r>
      <w:r w:rsidR="004114A4">
        <w:t xml:space="preserve"> </w:t>
      </w:r>
      <w:r>
        <w:t>запрос</w:t>
      </w:r>
      <w:r w:rsidR="00784180">
        <w:t>а</w:t>
      </w:r>
      <w:r>
        <w:t xml:space="preserve"> №1</w:t>
      </w:r>
    </w:p>
    <w:p w14:paraId="0B96107A" w14:textId="77777777" w:rsidR="008F147A" w:rsidRDefault="008F147A" w:rsidP="000B7C23">
      <w:pPr>
        <w:pStyle w:val="a3"/>
        <w:spacing w:line="360" w:lineRule="auto"/>
        <w:jc w:val="center"/>
      </w:pPr>
    </w:p>
    <w:p w14:paraId="722A990A" w14:textId="578DD35B" w:rsidR="000B7C23" w:rsidRPr="00127C96" w:rsidRDefault="004235EE" w:rsidP="00B41168">
      <w:pPr>
        <w:pStyle w:val="a3"/>
        <w:tabs>
          <w:tab w:val="left" w:pos="1845"/>
        </w:tabs>
        <w:spacing w:line="360" w:lineRule="auto"/>
        <w:ind w:firstLine="709"/>
      </w:pPr>
      <w:r>
        <w:lastRenderedPageBreak/>
        <w:t>В отличие от предыдущего, для</w:t>
      </w:r>
      <w:r w:rsidR="00127C96">
        <w:t xml:space="preserve"> запроса №</w:t>
      </w:r>
      <w:r>
        <w:t>4 был добавлен выпадающий список</w:t>
      </w:r>
      <w:r w:rsidR="00C341F2">
        <w:t>, который используется</w:t>
      </w:r>
      <w:r>
        <w:t xml:space="preserve"> для динамического формирования запросов. </w:t>
      </w:r>
      <w:r w:rsidR="00064A0E">
        <w:t>Подключается</w:t>
      </w:r>
      <w:r w:rsidR="00064A0E" w:rsidRPr="00064A0E">
        <w:t xml:space="preserve"> </w:t>
      </w:r>
      <w:proofErr w:type="spellStart"/>
      <w:proofErr w:type="gramStart"/>
      <w:r w:rsidR="00064A0E" w:rsidRPr="00064A0E">
        <w:t>ArrayHelper</w:t>
      </w:r>
      <w:proofErr w:type="spellEnd"/>
      <w:r w:rsidR="002275CD" w:rsidRPr="002275CD">
        <w:t>::</w:t>
      </w:r>
      <w:proofErr w:type="gramEnd"/>
      <w:r w:rsidR="002275CD">
        <w:rPr>
          <w:lang w:val="en-US"/>
        </w:rPr>
        <w:t>map</w:t>
      </w:r>
      <w:r w:rsidR="002275CD" w:rsidRPr="002275CD">
        <w:t xml:space="preserve"> </w:t>
      </w:r>
      <w:r w:rsidR="000C168B">
        <w:t>д</w:t>
      </w:r>
      <w:r w:rsidR="002275CD" w:rsidRPr="002275CD">
        <w:t xml:space="preserve">ля получения пар ключ-значение из массива объектов </w:t>
      </w:r>
      <w:r w:rsidR="002275CD">
        <w:t xml:space="preserve">таблицы, </w:t>
      </w:r>
      <w:r w:rsidR="00064A0E" w:rsidRPr="00064A0E">
        <w:t xml:space="preserve">виджет </w:t>
      </w:r>
      <w:proofErr w:type="spellStart"/>
      <w:r w:rsidR="00064A0E" w:rsidRPr="00064A0E">
        <w:t>ActiveForm</w:t>
      </w:r>
      <w:proofErr w:type="spellEnd"/>
      <w:r w:rsidR="00064A0E" w:rsidRPr="00064A0E">
        <w:t xml:space="preserve"> для </w:t>
      </w:r>
      <w:r w:rsidR="002275CD">
        <w:t xml:space="preserve">отправки данных </w:t>
      </w:r>
      <w:r w:rsidR="00064A0E" w:rsidRPr="00064A0E">
        <w:t xml:space="preserve">наших форм, </w:t>
      </w:r>
      <w:proofErr w:type="spellStart"/>
      <w:r w:rsidR="00064A0E" w:rsidRPr="00064A0E">
        <w:t>GridView</w:t>
      </w:r>
      <w:proofErr w:type="spellEnd"/>
      <w:r w:rsidR="00064A0E" w:rsidRPr="00064A0E">
        <w:t xml:space="preserve"> виджет</w:t>
      </w:r>
      <w:r w:rsidR="00BF6CAD" w:rsidRPr="00BF6CAD">
        <w:t xml:space="preserve"> </w:t>
      </w:r>
      <w:r w:rsidR="00BF6CAD">
        <w:t>для отображения необходимых дынных из запроса.</w:t>
      </w:r>
      <w:r w:rsidR="00064A0E" w:rsidRPr="00064A0E">
        <w:t xml:space="preserve"> </w:t>
      </w:r>
      <w:r>
        <w:t>Код представления</w:t>
      </w:r>
      <w:r w:rsidR="00127C96">
        <w:t xml:space="preserve"> </w:t>
      </w:r>
      <w:r w:rsidR="00BF6CAD">
        <w:t>показан</w:t>
      </w:r>
      <w:r w:rsidR="00127C96">
        <w:t xml:space="preserve"> на рисунке </w:t>
      </w:r>
      <w:r>
        <w:t>2</w:t>
      </w:r>
      <w:r w:rsidR="00B97805">
        <w:t>4</w:t>
      </w:r>
      <w:r w:rsidR="00127C96">
        <w:t xml:space="preserve">, а страница запроса на рисунке </w:t>
      </w:r>
      <w:r w:rsidR="00F662C1">
        <w:t>2</w:t>
      </w:r>
      <w:r w:rsidR="00B97805">
        <w:t>5</w:t>
      </w:r>
      <w:r w:rsidR="00127C96">
        <w:t xml:space="preserve">. </w:t>
      </w:r>
      <w:r w:rsidR="000C168B">
        <w:t xml:space="preserve">Фильтр реализован в виде выпадающего списка благодаря использованию </w:t>
      </w:r>
      <w:proofErr w:type="spellStart"/>
      <w:proofErr w:type="gramStart"/>
      <w:r w:rsidR="000C168B">
        <w:rPr>
          <w:lang w:val="en-US"/>
        </w:rPr>
        <w:t>Ar</w:t>
      </w:r>
      <w:r w:rsidR="000C168B" w:rsidRPr="00064A0E">
        <w:t>rayHelper</w:t>
      </w:r>
      <w:proofErr w:type="spellEnd"/>
      <w:r w:rsidR="000C168B" w:rsidRPr="002275CD">
        <w:t>::</w:t>
      </w:r>
      <w:proofErr w:type="gramEnd"/>
      <w:r w:rsidR="000C168B">
        <w:rPr>
          <w:lang w:val="en-US"/>
        </w:rPr>
        <w:t>map</w:t>
      </w:r>
      <w:r w:rsidR="000C168B">
        <w:t>. Для него</w:t>
      </w:r>
      <w:r w:rsidR="000C168B" w:rsidRPr="002275CD">
        <w:t xml:space="preserve"> </w:t>
      </w:r>
      <w:r w:rsidR="000C168B">
        <w:t>используется подзапрос, позволяющий</w:t>
      </w:r>
      <w:r w:rsidR="00127C96">
        <w:t xml:space="preserve"> выводились названия </w:t>
      </w:r>
      <w:r w:rsidR="000C168B">
        <w:t>объектов, по которым в дальнейшем необходимо выполнить поиск.</w:t>
      </w:r>
    </w:p>
    <w:p w14:paraId="678F5799" w14:textId="0F429F25" w:rsidR="00127C96" w:rsidRDefault="00531FBF" w:rsidP="00127C96">
      <w:pPr>
        <w:pStyle w:val="a3"/>
        <w:tabs>
          <w:tab w:val="left" w:pos="1845"/>
        </w:tabs>
        <w:spacing w:line="360" w:lineRule="auto"/>
        <w:jc w:val="center"/>
        <w:rPr>
          <w:noProof/>
        </w:rPr>
      </w:pPr>
      <w:r w:rsidRPr="00531FBF">
        <w:rPr>
          <w:noProof/>
        </w:rPr>
        <w:drawing>
          <wp:inline distT="0" distB="0" distL="0" distR="0" wp14:anchorId="09E00CA3" wp14:editId="3E1357A5">
            <wp:extent cx="6036310" cy="3408977"/>
            <wp:effectExtent l="0" t="0" r="254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0958" b="13432"/>
                    <a:stretch/>
                  </pic:blipFill>
                  <pic:spPr bwMode="auto">
                    <a:xfrm>
                      <a:off x="0" y="0"/>
                      <a:ext cx="6048276" cy="341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87351" w14:textId="186E8090" w:rsidR="00127C96" w:rsidRDefault="00127C96" w:rsidP="00127C96">
      <w:pPr>
        <w:pStyle w:val="a3"/>
        <w:spacing w:line="360" w:lineRule="auto"/>
        <w:jc w:val="center"/>
      </w:pPr>
      <w:r>
        <w:t xml:space="preserve">Рисунок </w:t>
      </w:r>
      <w:r w:rsidR="00513249">
        <w:t>24</w:t>
      </w:r>
      <w:r>
        <w:t xml:space="preserve"> – </w:t>
      </w:r>
      <w:r w:rsidR="00582CB7">
        <w:t xml:space="preserve">код </w:t>
      </w:r>
      <w:r>
        <w:t>представления</w:t>
      </w:r>
      <w:r w:rsidR="00474D81">
        <w:t xml:space="preserve"> </w:t>
      </w:r>
      <w:r>
        <w:t>запрос</w:t>
      </w:r>
      <w:r w:rsidR="00582CB7">
        <w:t>а</w:t>
      </w:r>
      <w:r>
        <w:t xml:space="preserve"> №</w:t>
      </w:r>
      <w:r w:rsidR="00616716">
        <w:t>4</w:t>
      </w:r>
    </w:p>
    <w:p w14:paraId="1013D93B" w14:textId="77777777" w:rsidR="00E76E55" w:rsidRDefault="00E76E55" w:rsidP="00127C96">
      <w:pPr>
        <w:pStyle w:val="a3"/>
        <w:spacing w:line="360" w:lineRule="auto"/>
        <w:jc w:val="center"/>
      </w:pPr>
    </w:p>
    <w:p w14:paraId="07139A27" w14:textId="4465D18C" w:rsidR="00127C96" w:rsidRDefault="00746AC9" w:rsidP="00127C96">
      <w:pPr>
        <w:jc w:val="center"/>
        <w:rPr>
          <w:noProof/>
          <w:lang w:eastAsia="zh-CN"/>
        </w:rPr>
      </w:pPr>
      <w:r w:rsidRPr="00746AC9">
        <w:rPr>
          <w:noProof/>
          <w:lang w:eastAsia="zh-CN"/>
        </w:rPr>
        <w:drawing>
          <wp:inline distT="0" distB="0" distL="0" distR="0" wp14:anchorId="1124BDE1" wp14:editId="6F1A8F17">
            <wp:extent cx="6299835" cy="1950085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1558" w14:textId="4726E058" w:rsidR="00127C96" w:rsidRDefault="00127C96" w:rsidP="00127C96">
      <w:pPr>
        <w:pStyle w:val="a3"/>
        <w:spacing w:line="360" w:lineRule="auto"/>
        <w:jc w:val="center"/>
      </w:pPr>
      <w:r>
        <w:t>Рисунок 2</w:t>
      </w:r>
      <w:r w:rsidR="00616716">
        <w:t>5</w:t>
      </w:r>
      <w:r>
        <w:t xml:space="preserve"> – </w:t>
      </w:r>
      <w:r w:rsidR="00206F3F">
        <w:t xml:space="preserve">Представление </w:t>
      </w:r>
      <w:r>
        <w:t>запрос</w:t>
      </w:r>
      <w:r w:rsidR="00674707">
        <w:t>а</w:t>
      </w:r>
      <w:r>
        <w:t xml:space="preserve"> №</w:t>
      </w:r>
      <w:r w:rsidR="00616716">
        <w:t>4</w:t>
      </w:r>
    </w:p>
    <w:p w14:paraId="3BAAB68D" w14:textId="1D33FAEF" w:rsidR="00127C96" w:rsidRDefault="00127C96" w:rsidP="00127C96">
      <w:pPr>
        <w:pStyle w:val="a3"/>
        <w:tabs>
          <w:tab w:val="left" w:pos="1845"/>
        </w:tabs>
        <w:spacing w:line="360" w:lineRule="auto"/>
        <w:ind w:firstLine="709"/>
      </w:pPr>
      <w:r>
        <w:lastRenderedPageBreak/>
        <w:t>Представление запрос</w:t>
      </w:r>
      <w:r w:rsidR="00F81708">
        <w:t>а</w:t>
      </w:r>
      <w:r>
        <w:t xml:space="preserve"> №</w:t>
      </w:r>
      <w:r w:rsidR="00F81708">
        <w:t>13</w:t>
      </w:r>
      <w:r>
        <w:t xml:space="preserve"> </w:t>
      </w:r>
      <w:r w:rsidR="00BA67D8">
        <w:t>было реализовано</w:t>
      </w:r>
      <w:r w:rsidR="00AB7CCE">
        <w:t xml:space="preserve"> по аналогии с предыдущим. </w:t>
      </w:r>
      <w:r w:rsidR="00BE26CD">
        <w:t>Для выбора даты был использован видже</w:t>
      </w:r>
      <w:r w:rsidR="00B12702">
        <w:t>т</w:t>
      </w:r>
      <w:r w:rsidR="00BE26CD">
        <w:t xml:space="preserve"> </w:t>
      </w:r>
      <w:proofErr w:type="spellStart"/>
      <w:r w:rsidR="00BE26CD">
        <w:rPr>
          <w:lang w:val="en-US"/>
        </w:rPr>
        <w:t>DatePicker</w:t>
      </w:r>
      <w:proofErr w:type="spellEnd"/>
      <w:r w:rsidR="00BE26CD" w:rsidRPr="00BE26CD">
        <w:t>.</w:t>
      </w:r>
      <w:r w:rsidR="00BE26CD">
        <w:t xml:space="preserve"> </w:t>
      </w:r>
      <w:r w:rsidR="00B50586">
        <w:t xml:space="preserve">Код представления и </w:t>
      </w:r>
      <w:r>
        <w:t xml:space="preserve">его страница </w:t>
      </w:r>
      <w:r w:rsidR="00B50586">
        <w:t>отображены</w:t>
      </w:r>
      <w:r>
        <w:t xml:space="preserve"> на рисунках 2</w:t>
      </w:r>
      <w:r w:rsidR="00B50586">
        <w:t>6</w:t>
      </w:r>
      <w:r>
        <w:t xml:space="preserve"> и 2</w:t>
      </w:r>
      <w:r w:rsidR="00B50586">
        <w:t>7</w:t>
      </w:r>
      <w:r>
        <w:t xml:space="preserve"> соответственно. </w:t>
      </w:r>
    </w:p>
    <w:p w14:paraId="3CBA931C" w14:textId="0FDBA759" w:rsidR="00127C96" w:rsidRDefault="00695340" w:rsidP="00127C96">
      <w:pPr>
        <w:pStyle w:val="a3"/>
        <w:tabs>
          <w:tab w:val="left" w:pos="1845"/>
        </w:tabs>
        <w:spacing w:line="360" w:lineRule="auto"/>
        <w:jc w:val="center"/>
        <w:rPr>
          <w:noProof/>
        </w:rPr>
      </w:pPr>
      <w:r w:rsidRPr="00695340">
        <w:rPr>
          <w:noProof/>
        </w:rPr>
        <w:drawing>
          <wp:inline distT="0" distB="0" distL="0" distR="0" wp14:anchorId="78AFB93A" wp14:editId="04B2AC06">
            <wp:extent cx="6299835" cy="6688455"/>
            <wp:effectExtent l="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/>
                    <a:stretch/>
                  </pic:blipFill>
                  <pic:spPr bwMode="auto">
                    <a:xfrm>
                      <a:off x="0" y="0"/>
                      <a:ext cx="6299835" cy="668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1D20A" w14:textId="67652859" w:rsidR="00127C96" w:rsidRDefault="00127C96" w:rsidP="00127C96">
      <w:pPr>
        <w:pStyle w:val="a3"/>
        <w:spacing w:line="360" w:lineRule="auto"/>
        <w:jc w:val="center"/>
      </w:pPr>
      <w:r>
        <w:tab/>
        <w:t>Рисунок 2</w:t>
      </w:r>
      <w:r w:rsidR="0025509F">
        <w:t>6</w:t>
      </w:r>
      <w:r>
        <w:t xml:space="preserve"> – </w:t>
      </w:r>
      <w:r w:rsidR="001F5A72">
        <w:t xml:space="preserve">код </w:t>
      </w:r>
      <w:r>
        <w:t>представлени</w:t>
      </w:r>
      <w:r w:rsidR="001F5A72">
        <w:t xml:space="preserve">я </w:t>
      </w:r>
      <w:r>
        <w:t>запрос</w:t>
      </w:r>
      <w:r w:rsidR="001F5A72">
        <w:t>а</w:t>
      </w:r>
      <w:r>
        <w:t xml:space="preserve"> №1</w:t>
      </w:r>
      <w:r w:rsidR="0025509F">
        <w:t>3</w:t>
      </w:r>
      <w:r w:rsidR="00720582">
        <w:t>.</w:t>
      </w:r>
    </w:p>
    <w:p w14:paraId="4DF48972" w14:textId="031494E6" w:rsidR="00127C96" w:rsidRDefault="00255D6B" w:rsidP="00127C96">
      <w:pPr>
        <w:pStyle w:val="a3"/>
        <w:spacing w:line="360" w:lineRule="auto"/>
        <w:jc w:val="center"/>
        <w:rPr>
          <w:noProof/>
        </w:rPr>
      </w:pPr>
      <w:r w:rsidRPr="00255D6B">
        <w:rPr>
          <w:noProof/>
        </w:rPr>
        <w:lastRenderedPageBreak/>
        <w:drawing>
          <wp:inline distT="0" distB="0" distL="0" distR="0" wp14:anchorId="47A0FE8A" wp14:editId="1A62CE0C">
            <wp:extent cx="6299835" cy="2694305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AD62" w14:textId="15182A0B" w:rsidR="00127C96" w:rsidRDefault="00127C96" w:rsidP="00127C96">
      <w:pPr>
        <w:pStyle w:val="a3"/>
        <w:spacing w:line="360" w:lineRule="auto"/>
        <w:jc w:val="center"/>
      </w:pPr>
      <w:r>
        <w:t>Рисунок 2</w:t>
      </w:r>
      <w:r w:rsidR="00720582">
        <w:t>7</w:t>
      </w:r>
      <w:r>
        <w:t xml:space="preserve"> – </w:t>
      </w:r>
      <w:r w:rsidR="001F2922">
        <w:t>Представление</w:t>
      </w:r>
      <w:r>
        <w:t xml:space="preserve"> запрос</w:t>
      </w:r>
      <w:r w:rsidR="001F2922">
        <w:t>а</w:t>
      </w:r>
      <w:r>
        <w:t xml:space="preserve"> №1</w:t>
      </w:r>
      <w:r w:rsidR="00720582">
        <w:t>3</w:t>
      </w:r>
    </w:p>
    <w:p w14:paraId="5B119B78" w14:textId="77777777" w:rsidR="00FF6C93" w:rsidRDefault="00FF6C93" w:rsidP="00127C96">
      <w:pPr>
        <w:pStyle w:val="a3"/>
        <w:spacing w:line="360" w:lineRule="auto"/>
        <w:jc w:val="center"/>
      </w:pPr>
    </w:p>
    <w:p w14:paraId="26B63EDE" w14:textId="3FE82C86" w:rsidR="00127C96" w:rsidRPr="00127C96" w:rsidRDefault="007A3D71" w:rsidP="00127C96">
      <w:pPr>
        <w:pStyle w:val="a3"/>
        <w:tabs>
          <w:tab w:val="left" w:pos="1845"/>
        </w:tabs>
        <w:spacing w:line="360" w:lineRule="auto"/>
        <w:ind w:firstLine="709"/>
      </w:pPr>
      <w:r>
        <w:t xml:space="preserve">Код </w:t>
      </w:r>
      <w:r w:rsidR="00127C96">
        <w:t>собственного виджета</w:t>
      </w:r>
      <w:r>
        <w:t xml:space="preserve"> представлен на рисунке 28</w:t>
      </w:r>
      <w:r w:rsidR="00127C96">
        <w:t xml:space="preserve">. </w:t>
      </w:r>
      <w:r w:rsidR="000D1C64">
        <w:t xml:space="preserve">Внутри представления запрос 1 происходит вызов виджета статичным методом </w:t>
      </w:r>
      <w:proofErr w:type="gramStart"/>
      <w:r w:rsidR="000D1C64">
        <w:rPr>
          <w:lang w:val="en-US"/>
        </w:rPr>
        <w:t>widget</w:t>
      </w:r>
      <w:r w:rsidR="000D1C64" w:rsidRPr="000D1C64">
        <w:t>(</w:t>
      </w:r>
      <w:proofErr w:type="gramEnd"/>
      <w:r w:rsidR="000D1C64" w:rsidRPr="000D1C64">
        <w:t>)</w:t>
      </w:r>
      <w:r w:rsidR="009E1201">
        <w:t xml:space="preserve">, который показан на рисунке </w:t>
      </w:r>
      <w:r w:rsidR="000D1C64">
        <w:t xml:space="preserve"> 29. </w:t>
      </w:r>
    </w:p>
    <w:p w14:paraId="194BD77B" w14:textId="208CC393" w:rsidR="00127C96" w:rsidRDefault="00CB5C86" w:rsidP="00286EA9">
      <w:pPr>
        <w:pStyle w:val="a3"/>
        <w:tabs>
          <w:tab w:val="left" w:pos="1845"/>
        </w:tabs>
        <w:spacing w:line="360" w:lineRule="auto"/>
        <w:ind w:left="3540" w:hanging="3540"/>
        <w:jc w:val="center"/>
        <w:rPr>
          <w:noProof/>
        </w:rPr>
      </w:pPr>
      <w:r w:rsidRPr="00CB5C86">
        <w:rPr>
          <w:noProof/>
        </w:rPr>
        <w:drawing>
          <wp:inline distT="0" distB="0" distL="0" distR="0" wp14:anchorId="5337A595" wp14:editId="11244F17">
            <wp:extent cx="5190385" cy="240919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4159"/>
                    <a:stretch/>
                  </pic:blipFill>
                  <pic:spPr bwMode="auto">
                    <a:xfrm>
                      <a:off x="0" y="0"/>
                      <a:ext cx="5197325" cy="241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3AEFA" w14:textId="404D934A" w:rsidR="00127C96" w:rsidRDefault="00127C96" w:rsidP="00127C96">
      <w:pPr>
        <w:pStyle w:val="a3"/>
        <w:spacing w:line="360" w:lineRule="auto"/>
        <w:jc w:val="center"/>
      </w:pPr>
      <w:r>
        <w:tab/>
        <w:t>Рисунок 2</w:t>
      </w:r>
      <w:r w:rsidR="007A3D71">
        <w:t>8</w:t>
      </w:r>
      <w:r>
        <w:t xml:space="preserve"> – </w:t>
      </w:r>
      <w:r w:rsidR="00CA6C29">
        <w:t>К</w:t>
      </w:r>
      <w:r w:rsidR="007A3D71">
        <w:t xml:space="preserve">од </w:t>
      </w:r>
      <w:r>
        <w:t>представлени</w:t>
      </w:r>
      <w:r w:rsidR="007A3D71">
        <w:t>я</w:t>
      </w:r>
      <w:r>
        <w:t xml:space="preserve"> виджета</w:t>
      </w:r>
    </w:p>
    <w:p w14:paraId="6F0CF7F2" w14:textId="4223A664" w:rsidR="005E23CE" w:rsidRDefault="005E23CE" w:rsidP="00127C96">
      <w:pPr>
        <w:pStyle w:val="a3"/>
        <w:spacing w:line="360" w:lineRule="auto"/>
        <w:jc w:val="center"/>
      </w:pPr>
      <w:r w:rsidRPr="005E23CE">
        <w:rPr>
          <w:noProof/>
        </w:rPr>
        <w:drawing>
          <wp:inline distT="0" distB="0" distL="0" distR="0" wp14:anchorId="4B9467AB" wp14:editId="43253C00">
            <wp:extent cx="6299835" cy="1443355"/>
            <wp:effectExtent l="0" t="0" r="571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8B81" w14:textId="462BE896" w:rsidR="005E23CE" w:rsidRDefault="005E23CE" w:rsidP="005E23CE">
      <w:pPr>
        <w:pStyle w:val="a3"/>
        <w:spacing w:line="360" w:lineRule="auto"/>
        <w:jc w:val="center"/>
      </w:pPr>
      <w:r>
        <w:t xml:space="preserve">Рисунок 29 – </w:t>
      </w:r>
      <w:r w:rsidR="00CA6C29">
        <w:t>К</w:t>
      </w:r>
      <w:r>
        <w:t xml:space="preserve">од </w:t>
      </w:r>
      <w:r w:rsidR="00DA1FA1">
        <w:t xml:space="preserve">для </w:t>
      </w:r>
      <w:r w:rsidR="00723035">
        <w:t>вызова</w:t>
      </w:r>
      <w:r>
        <w:t xml:space="preserve"> виджета</w:t>
      </w:r>
    </w:p>
    <w:p w14:paraId="6CB31208" w14:textId="77777777" w:rsidR="005E23CE" w:rsidRDefault="005E23CE" w:rsidP="00127C96">
      <w:pPr>
        <w:pStyle w:val="a3"/>
        <w:spacing w:line="360" w:lineRule="auto"/>
        <w:jc w:val="center"/>
      </w:pPr>
    </w:p>
    <w:p w14:paraId="790BFD44" w14:textId="110C037F" w:rsidR="00127C96" w:rsidRPr="009B344A" w:rsidRDefault="00634358" w:rsidP="00127C96">
      <w:pPr>
        <w:pStyle w:val="a3"/>
        <w:tabs>
          <w:tab w:val="left" w:pos="1845"/>
        </w:tabs>
        <w:spacing w:line="360" w:lineRule="auto"/>
        <w:ind w:firstLine="709"/>
      </w:pPr>
      <w:r>
        <w:lastRenderedPageBreak/>
        <w:t>Р</w:t>
      </w:r>
      <w:r w:rsidR="00521E9E">
        <w:t>ассмотрим представления</w:t>
      </w:r>
      <w:r w:rsidR="00FD5F80">
        <w:t>, сгенерированные</w:t>
      </w:r>
      <w:r w:rsidR="00521E9E">
        <w:t xml:space="preserve"> </w:t>
      </w:r>
      <w:r w:rsidR="00521E9E">
        <w:rPr>
          <w:lang w:val="en-US"/>
        </w:rPr>
        <w:t>CRUD</w:t>
      </w:r>
      <w:r w:rsidR="00FD5F80">
        <w:t>-генератором</w:t>
      </w:r>
      <w:r w:rsidR="009B344A">
        <w:t xml:space="preserve">. В качестве примера </w:t>
      </w:r>
      <w:r w:rsidR="00394D21">
        <w:t>рассмотрим</w:t>
      </w:r>
      <w:r w:rsidR="009B344A">
        <w:t xml:space="preserve"> таблицу </w:t>
      </w:r>
      <w:r w:rsidR="0006546D">
        <w:t>Сотрудники</w:t>
      </w:r>
      <w:r w:rsidR="009B344A">
        <w:t xml:space="preserve">. </w:t>
      </w:r>
      <w:r w:rsidR="00ED4FB6">
        <w:t xml:space="preserve">Модулем </w:t>
      </w:r>
      <w:proofErr w:type="spellStart"/>
      <w:r w:rsidR="00ED4FB6">
        <w:rPr>
          <w:lang w:val="en-US"/>
        </w:rPr>
        <w:t>Gii</w:t>
      </w:r>
      <w:proofErr w:type="spellEnd"/>
      <w:r w:rsidR="00ED4FB6" w:rsidRPr="00ED4FB6">
        <w:t xml:space="preserve"> </w:t>
      </w:r>
      <w:r w:rsidR="00ED4FB6">
        <w:t xml:space="preserve">были сгенерированы все </w:t>
      </w:r>
      <w:r w:rsidR="009B344A">
        <w:t>представления</w:t>
      </w:r>
      <w:r w:rsidR="00ED4FB6">
        <w:t>.</w:t>
      </w:r>
      <w:r w:rsidR="009B344A">
        <w:t xml:space="preserve"> </w:t>
      </w:r>
      <w:r w:rsidR="00F422AA">
        <w:t xml:space="preserve">Чтобы вместо </w:t>
      </w:r>
      <w:r w:rsidR="00F422AA">
        <w:rPr>
          <w:lang w:val="en-US"/>
        </w:rPr>
        <w:t>id</w:t>
      </w:r>
      <w:r w:rsidR="00F422AA">
        <w:t xml:space="preserve"> вывести данные связанных полей из других таблиц, необходимо внести изменения, представленные на </w:t>
      </w:r>
      <w:r w:rsidR="009B344A">
        <w:t>рисунке</w:t>
      </w:r>
      <w:r w:rsidR="00526EA0">
        <w:t xml:space="preserve"> 30</w:t>
      </w:r>
      <w:r w:rsidR="00F422AA">
        <w:t>.</w:t>
      </w:r>
      <w:r w:rsidR="0068693C">
        <w:t xml:space="preserve"> </w:t>
      </w:r>
      <w:r w:rsidR="002163E3">
        <w:t>На рисунке 31 отображается конечный вид представления.</w:t>
      </w:r>
    </w:p>
    <w:p w14:paraId="351EDDDE" w14:textId="69E6302C" w:rsidR="009B344A" w:rsidRDefault="00801216" w:rsidP="009B344A">
      <w:pPr>
        <w:pStyle w:val="a3"/>
        <w:tabs>
          <w:tab w:val="left" w:pos="1845"/>
        </w:tabs>
        <w:spacing w:line="360" w:lineRule="auto"/>
        <w:jc w:val="center"/>
      </w:pPr>
      <w:r w:rsidRPr="00801216">
        <w:rPr>
          <w:noProof/>
        </w:rPr>
        <w:drawing>
          <wp:inline distT="0" distB="0" distL="0" distR="0" wp14:anchorId="3ED2EA11" wp14:editId="4191C53A">
            <wp:extent cx="4419600" cy="326549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4462" cy="32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EFA3" w14:textId="564D9039" w:rsidR="009B344A" w:rsidRDefault="009B344A" w:rsidP="009B344A">
      <w:pPr>
        <w:pStyle w:val="a3"/>
        <w:spacing w:line="360" w:lineRule="auto"/>
        <w:jc w:val="center"/>
      </w:pPr>
      <w:r>
        <w:t xml:space="preserve">Рисунок </w:t>
      </w:r>
      <w:r w:rsidR="00801216">
        <w:t>30</w:t>
      </w:r>
      <w:r>
        <w:t xml:space="preserve"> – </w:t>
      </w:r>
      <w:r w:rsidR="00EA40DD">
        <w:t>К</w:t>
      </w:r>
      <w:r w:rsidR="009C3D22">
        <w:t xml:space="preserve">од </w:t>
      </w:r>
      <w:r>
        <w:t>вывод</w:t>
      </w:r>
      <w:r w:rsidR="009C3D22">
        <w:t>а</w:t>
      </w:r>
      <w:r>
        <w:t xml:space="preserve"> связанного поля из другой таблицы</w:t>
      </w:r>
    </w:p>
    <w:p w14:paraId="14E59C9C" w14:textId="640F4131" w:rsidR="009B344A" w:rsidRDefault="00673C8F" w:rsidP="009B344A">
      <w:pPr>
        <w:pStyle w:val="a3"/>
        <w:spacing w:line="360" w:lineRule="auto"/>
        <w:jc w:val="center"/>
        <w:rPr>
          <w:noProof/>
        </w:rPr>
      </w:pPr>
      <w:r w:rsidRPr="00673C8F">
        <w:rPr>
          <w:noProof/>
        </w:rPr>
        <w:drawing>
          <wp:inline distT="0" distB="0" distL="0" distR="0" wp14:anchorId="3844E9FD" wp14:editId="39781059">
            <wp:extent cx="6299835" cy="3660140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F876" w14:textId="366A9706" w:rsidR="009B344A" w:rsidRPr="00673C8F" w:rsidRDefault="009B344A" w:rsidP="009B344A">
      <w:pPr>
        <w:pStyle w:val="a3"/>
        <w:spacing w:line="360" w:lineRule="auto"/>
        <w:jc w:val="center"/>
      </w:pPr>
      <w:r>
        <w:tab/>
        <w:t xml:space="preserve">Рисунок </w:t>
      </w:r>
      <w:r w:rsidR="00673C8F">
        <w:t>31</w:t>
      </w:r>
      <w:r>
        <w:t xml:space="preserve"> – </w:t>
      </w:r>
      <w:r w:rsidR="00EA40DD">
        <w:t>С</w:t>
      </w:r>
      <w:r>
        <w:t>траница представлени</w:t>
      </w:r>
      <w:r w:rsidR="00A216BA">
        <w:t xml:space="preserve">я </w:t>
      </w:r>
      <w:r>
        <w:t xml:space="preserve">таблицы </w:t>
      </w:r>
      <w:r w:rsidR="00673C8F">
        <w:t>Сотрудники</w:t>
      </w:r>
    </w:p>
    <w:p w14:paraId="635244DA" w14:textId="4EA3F7CB" w:rsidR="009B344A" w:rsidRPr="00130B85" w:rsidRDefault="00307BD3" w:rsidP="009B344A">
      <w:pPr>
        <w:pStyle w:val="a3"/>
        <w:tabs>
          <w:tab w:val="left" w:pos="1845"/>
        </w:tabs>
        <w:spacing w:line="360" w:lineRule="auto"/>
        <w:ind w:firstLine="709"/>
      </w:pPr>
      <w:r>
        <w:lastRenderedPageBreak/>
        <w:t>На рисунке 32 представлено</w:t>
      </w:r>
      <w:r w:rsidR="009B344A">
        <w:t xml:space="preserve"> отображение связанных данных </w:t>
      </w:r>
      <w:r>
        <w:t>при</w:t>
      </w:r>
      <w:r w:rsidR="009B344A">
        <w:t xml:space="preserve"> просмотре отдельной записи</w:t>
      </w:r>
      <w:r>
        <w:t>.</w:t>
      </w:r>
    </w:p>
    <w:p w14:paraId="34F2D98B" w14:textId="37DBAD3F" w:rsidR="009B344A" w:rsidRPr="009B344A" w:rsidRDefault="00A4398A" w:rsidP="009B344A">
      <w:pPr>
        <w:pStyle w:val="a3"/>
        <w:tabs>
          <w:tab w:val="left" w:pos="1845"/>
        </w:tabs>
        <w:spacing w:line="360" w:lineRule="auto"/>
        <w:jc w:val="center"/>
      </w:pPr>
      <w:r w:rsidRPr="00A4398A">
        <w:rPr>
          <w:noProof/>
        </w:rPr>
        <w:drawing>
          <wp:inline distT="0" distB="0" distL="0" distR="0" wp14:anchorId="01922082" wp14:editId="5DF6EEE5">
            <wp:extent cx="6299835" cy="2154555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8853" w14:textId="362557B2" w:rsidR="009B344A" w:rsidRDefault="009B344A" w:rsidP="009B344A">
      <w:pPr>
        <w:pStyle w:val="a3"/>
        <w:spacing w:line="360" w:lineRule="auto"/>
        <w:jc w:val="center"/>
      </w:pPr>
      <w:r>
        <w:t xml:space="preserve">Рисунок </w:t>
      </w:r>
      <w:r w:rsidR="00CE0436" w:rsidRPr="00E85A5D">
        <w:t>32</w:t>
      </w:r>
      <w:r>
        <w:t xml:space="preserve"> – </w:t>
      </w:r>
      <w:r w:rsidR="00B50A77">
        <w:t>О</w:t>
      </w:r>
      <w:r>
        <w:t>тображение отдельной записи</w:t>
      </w:r>
      <w:r w:rsidR="00B72B62">
        <w:t>.</w:t>
      </w:r>
    </w:p>
    <w:p w14:paraId="4A67A938" w14:textId="77777777" w:rsidR="009934DE" w:rsidRDefault="009934DE" w:rsidP="009B344A">
      <w:pPr>
        <w:pStyle w:val="a3"/>
        <w:spacing w:line="360" w:lineRule="auto"/>
        <w:jc w:val="center"/>
      </w:pPr>
    </w:p>
    <w:p w14:paraId="0D10107B" w14:textId="31B6CB6F" w:rsidR="009B344A" w:rsidRDefault="00E85A5D" w:rsidP="009B344A">
      <w:pPr>
        <w:pStyle w:val="a3"/>
        <w:tabs>
          <w:tab w:val="left" w:pos="1845"/>
        </w:tabs>
        <w:spacing w:line="360" w:lineRule="auto"/>
        <w:ind w:firstLine="709"/>
      </w:pPr>
      <w:r>
        <w:t>Настроена форма для добавления и изменения данных</w:t>
      </w:r>
      <w:r w:rsidR="009934DE">
        <w:t>. Код представлен на рисунке 33.</w:t>
      </w:r>
      <w:r w:rsidR="009B344A">
        <w:t xml:space="preserve"> </w:t>
      </w:r>
      <w:r w:rsidR="007441CA">
        <w:t xml:space="preserve">С помощью </w:t>
      </w:r>
      <w:proofErr w:type="spellStart"/>
      <w:proofErr w:type="gramStart"/>
      <w:r w:rsidR="007441CA" w:rsidRPr="00064A0E">
        <w:t>ArrayHelper</w:t>
      </w:r>
      <w:proofErr w:type="spellEnd"/>
      <w:r w:rsidR="007441CA" w:rsidRPr="002275CD">
        <w:t>::</w:t>
      </w:r>
      <w:proofErr w:type="gramEnd"/>
      <w:r w:rsidR="007441CA">
        <w:rPr>
          <w:lang w:val="en-US"/>
        </w:rPr>
        <w:t>map</w:t>
      </w:r>
      <w:r w:rsidR="007441CA" w:rsidRPr="002275CD">
        <w:t xml:space="preserve"> </w:t>
      </w:r>
      <w:r w:rsidR="007441CA">
        <w:t>реализованы выпадающие списки для выбора данных из связанных таблиц</w:t>
      </w:r>
      <w:r w:rsidR="00961B10" w:rsidRPr="00961B10">
        <w:t>.</w:t>
      </w:r>
      <w:r w:rsidR="00961B10">
        <w:t xml:space="preserve"> </w:t>
      </w:r>
    </w:p>
    <w:p w14:paraId="7FC33BF0" w14:textId="32B21B43" w:rsidR="009C3D22" w:rsidRDefault="009C3D22" w:rsidP="009C3D22">
      <w:pPr>
        <w:pStyle w:val="a3"/>
        <w:tabs>
          <w:tab w:val="left" w:pos="1845"/>
        </w:tabs>
        <w:spacing w:line="360" w:lineRule="auto"/>
      </w:pPr>
      <w:r w:rsidRPr="009C3D22">
        <w:rPr>
          <w:noProof/>
        </w:rPr>
        <w:drawing>
          <wp:inline distT="0" distB="0" distL="0" distR="0" wp14:anchorId="568A63CA" wp14:editId="4A987399">
            <wp:extent cx="6299835" cy="3945255"/>
            <wp:effectExtent l="0" t="0" r="571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B9EB" w14:textId="160E420A" w:rsidR="009C3D22" w:rsidRDefault="009C3D22" w:rsidP="009C3D22">
      <w:pPr>
        <w:pStyle w:val="a3"/>
        <w:tabs>
          <w:tab w:val="left" w:pos="1845"/>
        </w:tabs>
        <w:spacing w:line="360" w:lineRule="auto"/>
        <w:jc w:val="center"/>
      </w:pPr>
      <w:r>
        <w:t xml:space="preserve">Рисунок </w:t>
      </w:r>
      <w:r w:rsidR="00B10B73">
        <w:t>33</w:t>
      </w:r>
      <w:r>
        <w:t xml:space="preserve"> – </w:t>
      </w:r>
      <w:r w:rsidR="000C0FE6">
        <w:t>К</w:t>
      </w:r>
      <w:r>
        <w:t>од формы для добавления и изменения записей в таблицу Сотрудники</w:t>
      </w:r>
    </w:p>
    <w:p w14:paraId="24D98DB7" w14:textId="69C0C1A1" w:rsidR="005076FA" w:rsidRPr="00961B10" w:rsidRDefault="005076FA" w:rsidP="00A05F86">
      <w:pPr>
        <w:pStyle w:val="a3"/>
        <w:tabs>
          <w:tab w:val="left" w:pos="1845"/>
        </w:tabs>
        <w:spacing w:line="360" w:lineRule="auto"/>
        <w:ind w:firstLine="709"/>
        <w:jc w:val="left"/>
      </w:pPr>
      <w:r>
        <w:lastRenderedPageBreak/>
        <w:t>Само представление</w:t>
      </w:r>
      <w:r w:rsidR="00FA6C5F">
        <w:t xml:space="preserve"> показано на рисунке 34.</w:t>
      </w:r>
    </w:p>
    <w:p w14:paraId="2439DFDE" w14:textId="6154B2E2" w:rsidR="009B344A" w:rsidRDefault="009C3D22" w:rsidP="00FA49CD">
      <w:pPr>
        <w:pStyle w:val="a3"/>
        <w:tabs>
          <w:tab w:val="left" w:pos="1845"/>
        </w:tabs>
        <w:spacing w:line="360" w:lineRule="auto"/>
        <w:jc w:val="center"/>
        <w:rPr>
          <w:noProof/>
        </w:rPr>
      </w:pPr>
      <w:r w:rsidRPr="009C3D22">
        <w:rPr>
          <w:noProof/>
        </w:rPr>
        <w:drawing>
          <wp:inline distT="0" distB="0" distL="0" distR="0" wp14:anchorId="7312B343" wp14:editId="022838C9">
            <wp:extent cx="6299835" cy="3766820"/>
            <wp:effectExtent l="0" t="0" r="571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B2AB" w14:textId="0DED7D73" w:rsidR="00FA49CD" w:rsidRDefault="009B344A" w:rsidP="00FA49CD">
      <w:pPr>
        <w:pStyle w:val="a3"/>
        <w:spacing w:line="360" w:lineRule="auto"/>
        <w:jc w:val="center"/>
      </w:pPr>
      <w:r>
        <w:tab/>
        <w:t xml:space="preserve">Рисунок </w:t>
      </w:r>
      <w:r w:rsidR="00B10B73">
        <w:t>34</w:t>
      </w:r>
      <w:r>
        <w:t xml:space="preserve"> </w:t>
      </w:r>
      <w:r w:rsidR="00A441DE">
        <w:t>–</w:t>
      </w:r>
      <w:r>
        <w:t xml:space="preserve"> </w:t>
      </w:r>
      <w:r w:rsidR="004E73B4">
        <w:t>Ф</w:t>
      </w:r>
      <w:r w:rsidR="003E491D">
        <w:t>орма</w:t>
      </w:r>
      <w:r w:rsidR="00A441DE">
        <w:t xml:space="preserve"> для таблиц</w:t>
      </w:r>
      <w:r w:rsidR="003E491D">
        <w:t>ы</w:t>
      </w:r>
      <w:r w:rsidR="00A441DE">
        <w:t xml:space="preserve"> </w:t>
      </w:r>
      <w:r w:rsidR="00FA49CD">
        <w:t>Сотрудники</w:t>
      </w:r>
    </w:p>
    <w:p w14:paraId="4B883B40" w14:textId="77777777" w:rsidR="004E73B4" w:rsidRPr="0008482E" w:rsidRDefault="004E73B4" w:rsidP="00FA49CD">
      <w:pPr>
        <w:pStyle w:val="a3"/>
        <w:spacing w:line="360" w:lineRule="auto"/>
        <w:jc w:val="center"/>
      </w:pPr>
    </w:p>
    <w:p w14:paraId="1802FFBE" w14:textId="39F9005C" w:rsidR="006E423F" w:rsidRDefault="00DE6B8C" w:rsidP="00FA49CD">
      <w:pPr>
        <w:pStyle w:val="a3"/>
        <w:spacing w:line="360" w:lineRule="auto"/>
        <w:ind w:firstLine="708"/>
        <w:jc w:val="left"/>
      </w:pPr>
      <w:r>
        <w:t>Помимо этого, в</w:t>
      </w:r>
      <w:r w:rsidR="006E423F">
        <w:t>се заголовки были переведены на русский язык</w:t>
      </w:r>
      <w:r w:rsidR="006E423F" w:rsidRPr="00307BD3">
        <w:t xml:space="preserve">. </w:t>
      </w:r>
      <w:r w:rsidR="006E423F">
        <w:t>Для ввода дат</w:t>
      </w:r>
      <w:r w:rsidR="007325A2">
        <w:t>ы</w:t>
      </w:r>
      <w:r w:rsidR="006E423F">
        <w:t xml:space="preserve"> используется </w:t>
      </w:r>
      <w:r w:rsidR="003552A0">
        <w:t xml:space="preserve">виджет </w:t>
      </w:r>
      <w:proofErr w:type="spellStart"/>
      <w:r w:rsidR="006E423F">
        <w:rPr>
          <w:lang w:val="en-US"/>
        </w:rPr>
        <w:t>DatePicker</w:t>
      </w:r>
      <w:proofErr w:type="spellEnd"/>
      <w:r w:rsidR="0031574F">
        <w:t xml:space="preserve">, который представляет собой удобный интерактивный календарь, облегчающий ввод дат. Для этого в типе вводимых данных был указан </w:t>
      </w:r>
      <w:proofErr w:type="spellStart"/>
      <w:r w:rsidR="0031574F">
        <w:rPr>
          <w:lang w:val="en-US"/>
        </w:rPr>
        <w:t>DatePicker</w:t>
      </w:r>
      <w:proofErr w:type="spellEnd"/>
      <w:r w:rsidR="0031574F">
        <w:t>.</w:t>
      </w:r>
      <w:r w:rsidR="006E423F">
        <w:t xml:space="preserve"> Связанные данные отображаются не</w:t>
      </w:r>
      <w:r w:rsidR="00E64138">
        <w:t xml:space="preserve"> по</w:t>
      </w:r>
      <w:r w:rsidR="006E423F">
        <w:t xml:space="preserve"> </w:t>
      </w:r>
      <w:r w:rsidR="006E423F">
        <w:rPr>
          <w:lang w:val="en-US"/>
        </w:rPr>
        <w:t>id</w:t>
      </w:r>
      <w:r w:rsidR="006E423F" w:rsidRPr="00307BD3">
        <w:t xml:space="preserve"> </w:t>
      </w:r>
      <w:r w:rsidR="006E423F">
        <w:t>при просмотре таблиц, добавлении новых записей</w:t>
      </w:r>
      <w:r w:rsidR="003A2544">
        <w:t xml:space="preserve"> и</w:t>
      </w:r>
      <w:r w:rsidR="006E423F">
        <w:t xml:space="preserve"> изменении существующих данных.</w:t>
      </w:r>
      <w:r w:rsidR="00AB7228">
        <w:t xml:space="preserve"> Доступ к</w:t>
      </w:r>
      <w:r w:rsidR="007216BA">
        <w:t xml:space="preserve">о всем </w:t>
      </w:r>
      <w:r w:rsidR="00AB7228">
        <w:t>формам имеет только администратор.</w:t>
      </w:r>
    </w:p>
    <w:p w14:paraId="5446CB70" w14:textId="77777777" w:rsidR="006E423F" w:rsidRDefault="006E423F">
      <w:pPr>
        <w:rPr>
          <w:rFonts w:ascii="Times New Roman" w:eastAsia="Times New Roman" w:hAnsi="Times New Roman" w:cs="Times New Roman"/>
          <w:kern w:val="2"/>
          <w:sz w:val="28"/>
          <w:szCs w:val="20"/>
          <w:lang w:eastAsia="zh-CN"/>
        </w:rPr>
      </w:pPr>
      <w:r>
        <w:br w:type="page"/>
      </w:r>
    </w:p>
    <w:p w14:paraId="0AD734B0" w14:textId="61A06AAC" w:rsidR="00961B10" w:rsidRPr="00961B10" w:rsidRDefault="003B133C" w:rsidP="00961B10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41768365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8"/>
    </w:p>
    <w:p w14:paraId="07C8EE87" w14:textId="7295FA81" w:rsidR="00A441DE" w:rsidRDefault="00A441DE" w:rsidP="00A441DE">
      <w:pPr>
        <w:pStyle w:val="a3"/>
        <w:tabs>
          <w:tab w:val="left" w:pos="1845"/>
        </w:tabs>
        <w:spacing w:line="360" w:lineRule="auto"/>
        <w:ind w:firstLine="709"/>
      </w:pPr>
    </w:p>
    <w:p w14:paraId="7EB8153B" w14:textId="77777777" w:rsidR="00AB1698" w:rsidRDefault="00AB1698" w:rsidP="00A441DE">
      <w:pPr>
        <w:pStyle w:val="a3"/>
        <w:tabs>
          <w:tab w:val="left" w:pos="1845"/>
        </w:tabs>
        <w:spacing w:line="360" w:lineRule="auto"/>
        <w:ind w:firstLine="709"/>
      </w:pPr>
    </w:p>
    <w:p w14:paraId="56AD8268" w14:textId="36282118" w:rsidR="007D4BB3" w:rsidRDefault="00132CD6" w:rsidP="0013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CD6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курсовой работы был проведён анализ поставленной проблемы с последующего ее решением. С помощью программного обеспечения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132C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средствами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Pr="00132CD6">
        <w:rPr>
          <w:rFonts w:ascii="Times New Roman" w:hAnsi="Times New Roman" w:cs="Times New Roman"/>
          <w:sz w:val="28"/>
          <w:szCs w:val="28"/>
        </w:rPr>
        <w:t>2, была спроектирована база данных строительной компании</w:t>
      </w:r>
      <w:r w:rsidR="00672E50">
        <w:rPr>
          <w:rFonts w:ascii="Times New Roman" w:hAnsi="Times New Roman" w:cs="Times New Roman"/>
          <w:sz w:val="28"/>
          <w:szCs w:val="28"/>
        </w:rPr>
        <w:t xml:space="preserve"> и</w:t>
      </w:r>
      <w:r w:rsidR="00045AB2">
        <w:rPr>
          <w:rFonts w:ascii="Times New Roman" w:hAnsi="Times New Roman" w:cs="Times New Roman"/>
          <w:sz w:val="28"/>
          <w:szCs w:val="28"/>
        </w:rPr>
        <w:t xml:space="preserve"> разработано </w:t>
      </w:r>
      <w:r w:rsidR="006E4990">
        <w:rPr>
          <w:rFonts w:ascii="Times New Roman" w:hAnsi="Times New Roman" w:cs="Times New Roman"/>
          <w:sz w:val="28"/>
          <w:szCs w:val="28"/>
        </w:rPr>
        <w:t>веб</w:t>
      </w:r>
      <w:r w:rsidR="00045AB2" w:rsidRPr="00132CD6">
        <w:rPr>
          <w:rFonts w:ascii="Times New Roman" w:hAnsi="Times New Roman" w:cs="Times New Roman"/>
          <w:sz w:val="28"/>
          <w:szCs w:val="28"/>
        </w:rPr>
        <w:t>-</w:t>
      </w:r>
      <w:r w:rsidR="00045AB2">
        <w:rPr>
          <w:rFonts w:ascii="Times New Roman" w:hAnsi="Times New Roman" w:cs="Times New Roman"/>
          <w:sz w:val="28"/>
          <w:szCs w:val="28"/>
        </w:rPr>
        <w:t>приложени</w:t>
      </w:r>
      <w:r w:rsidR="007A6A32">
        <w:rPr>
          <w:rFonts w:ascii="Times New Roman" w:hAnsi="Times New Roman" w:cs="Times New Roman"/>
          <w:sz w:val="28"/>
          <w:szCs w:val="28"/>
        </w:rPr>
        <w:t>е</w:t>
      </w:r>
      <w:r w:rsidR="00672E50">
        <w:rPr>
          <w:rFonts w:ascii="Times New Roman" w:hAnsi="Times New Roman" w:cs="Times New Roman"/>
          <w:sz w:val="28"/>
          <w:szCs w:val="28"/>
        </w:rPr>
        <w:t xml:space="preserve">, в котором реализованы запросы, формы для ввода данных и </w:t>
      </w:r>
      <w:r w:rsidR="003E6B72">
        <w:rPr>
          <w:rFonts w:ascii="Times New Roman" w:hAnsi="Times New Roman" w:cs="Times New Roman"/>
          <w:sz w:val="28"/>
          <w:szCs w:val="28"/>
        </w:rPr>
        <w:t>модуль администратора</w:t>
      </w:r>
      <w:r w:rsidR="00672E50">
        <w:rPr>
          <w:rFonts w:ascii="Times New Roman" w:hAnsi="Times New Roman" w:cs="Times New Roman"/>
          <w:sz w:val="28"/>
          <w:szCs w:val="28"/>
        </w:rPr>
        <w:t>.</w:t>
      </w:r>
    </w:p>
    <w:p w14:paraId="7D71B2E7" w14:textId="6246B198" w:rsidR="00672E50" w:rsidRDefault="006E4990" w:rsidP="0013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веб-приложению, пользователь может выполнять запрос информации по указанным критериям поиска. Администратор получает доступ на добавление, удаление и изменение данных. Реализованы: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роутин</w:t>
      </w:r>
      <w:r w:rsidR="005F06BB">
        <w:rPr>
          <w:rFonts w:ascii="Times New Roman" w:hAnsi="Times New Roman" w:cs="Times New Roman"/>
          <w:sz w:val="28"/>
          <w:szCs w:val="28"/>
        </w:rPr>
        <w:t>г</w:t>
      </w:r>
      <w:proofErr w:type="spellEnd"/>
      <w:r>
        <w:rPr>
          <w:rFonts w:ascii="Times New Roman" w:hAnsi="Times New Roman" w:cs="Times New Roman"/>
          <w:sz w:val="28"/>
          <w:szCs w:val="28"/>
        </w:rPr>
        <w:t>, пагинация, использование хелперов и вывод запросов посредством использования подключенных и собственного виджетов.</w:t>
      </w:r>
    </w:p>
    <w:p w14:paraId="31772139" w14:textId="4701F231" w:rsidR="00132CD6" w:rsidRPr="00132CD6" w:rsidRDefault="00132CD6" w:rsidP="0013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CD6">
        <w:rPr>
          <w:rFonts w:ascii="Times New Roman" w:hAnsi="Times New Roman" w:cs="Times New Roman"/>
          <w:sz w:val="28"/>
          <w:szCs w:val="28"/>
        </w:rPr>
        <w:t xml:space="preserve">Разработанная база данных может существенно упростить работу оператора, облегчить процедуру получения справочной информации, необходимой клиентам. </w:t>
      </w:r>
    </w:p>
    <w:p w14:paraId="5EEC88F3" w14:textId="075A4CE6" w:rsidR="00961B10" w:rsidRDefault="00132CD6" w:rsidP="00132CD6">
      <w:pPr>
        <w:spacing w:after="0" w:line="360" w:lineRule="auto"/>
        <w:ind w:firstLine="709"/>
        <w:jc w:val="both"/>
      </w:pPr>
      <w:r w:rsidRPr="00132CD6">
        <w:rPr>
          <w:rFonts w:ascii="Times New Roman" w:hAnsi="Times New Roman" w:cs="Times New Roman"/>
          <w:sz w:val="28"/>
          <w:szCs w:val="28"/>
        </w:rPr>
        <w:t>В процессе работы были приобретены навыки анализа производства, применены и усовершенствованы полученные знания в области разработки систем управления базами данных для решения конкретной задачи.</w:t>
      </w:r>
    </w:p>
    <w:p w14:paraId="2EA030DA" w14:textId="77777777" w:rsidR="00961B10" w:rsidRDefault="00961B10">
      <w:pPr>
        <w:rPr>
          <w:rFonts w:ascii="Times New Roman" w:eastAsia="Times New Roman" w:hAnsi="Times New Roman" w:cs="Times New Roman"/>
          <w:kern w:val="2"/>
          <w:sz w:val="28"/>
          <w:szCs w:val="20"/>
          <w:lang w:eastAsia="zh-CN"/>
        </w:rPr>
      </w:pPr>
      <w:r>
        <w:br w:type="page"/>
      </w:r>
    </w:p>
    <w:p w14:paraId="7032DE45" w14:textId="102E9581" w:rsidR="00961B10" w:rsidRDefault="00A329F1" w:rsidP="00961B10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41768366"/>
      <w:r w:rsidRPr="00961B10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9"/>
      <w:r w:rsidRPr="00961B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F2510B" w14:textId="5BD002F7" w:rsidR="00C8405E" w:rsidRDefault="00C8405E" w:rsidP="007E622C">
      <w:pPr>
        <w:rPr>
          <w:rFonts w:ascii="Times New Roman" w:hAnsi="Times New Roman" w:cs="Times New Roman"/>
          <w:sz w:val="28"/>
          <w:szCs w:val="28"/>
        </w:rPr>
      </w:pPr>
    </w:p>
    <w:p w14:paraId="560EA5E1" w14:textId="77777777" w:rsidR="009A2F8C" w:rsidRPr="00961B10" w:rsidRDefault="009A2F8C" w:rsidP="007E622C">
      <w:pPr>
        <w:rPr>
          <w:rFonts w:ascii="Times New Roman" w:hAnsi="Times New Roman" w:cs="Times New Roman"/>
          <w:sz w:val="28"/>
          <w:szCs w:val="28"/>
        </w:rPr>
      </w:pPr>
    </w:p>
    <w:p w14:paraId="413F256E" w14:textId="17019EB4" w:rsidR="00C8405E" w:rsidRPr="00BA6ED7" w:rsidRDefault="00FD7CB7" w:rsidP="00FF54CF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rPr>
          <w:color w:val="000000"/>
          <w:szCs w:val="28"/>
          <w:shd w:val="clear" w:color="auto" w:fill="FFFFFF"/>
        </w:rPr>
      </w:pPr>
      <w:r w:rsidRPr="00FD7CB7">
        <w:rPr>
          <w:color w:val="000000"/>
          <w:szCs w:val="28"/>
          <w:shd w:val="clear" w:color="auto" w:fill="FFFFFF"/>
        </w:rPr>
        <w:t>Сафронов М.</w:t>
      </w:r>
      <w:r w:rsidR="00226E02">
        <w:rPr>
          <w:color w:val="000000"/>
          <w:szCs w:val="28"/>
          <w:shd w:val="clear" w:color="auto" w:fill="FFFFFF"/>
        </w:rPr>
        <w:t xml:space="preserve"> </w:t>
      </w:r>
      <w:r w:rsidRPr="00FD7CB7">
        <w:rPr>
          <w:color w:val="000000"/>
          <w:szCs w:val="28"/>
          <w:shd w:val="clear" w:color="auto" w:fill="FFFFFF"/>
        </w:rPr>
        <w:t xml:space="preserve">Разработка веб-приложений в </w:t>
      </w:r>
      <w:r w:rsidRPr="00FD7CB7">
        <w:rPr>
          <w:color w:val="000000"/>
          <w:szCs w:val="28"/>
          <w:shd w:val="clear" w:color="auto" w:fill="FFFFFF"/>
          <w:lang w:val="en-US"/>
        </w:rPr>
        <w:t>Yii</w:t>
      </w:r>
      <w:r w:rsidRPr="00FD7CB7">
        <w:rPr>
          <w:color w:val="000000"/>
          <w:szCs w:val="28"/>
          <w:shd w:val="clear" w:color="auto" w:fill="FFFFFF"/>
        </w:rPr>
        <w:t xml:space="preserve"> 2. -М.: ДМК Пресс, 2015. -392 с.: ил.</w:t>
      </w:r>
      <w:r w:rsidR="00A9431D">
        <w:rPr>
          <w:color w:val="000000"/>
          <w:szCs w:val="28"/>
          <w:shd w:val="clear" w:color="auto" w:fill="FFFFFF"/>
        </w:rPr>
        <w:t xml:space="preserve"> </w:t>
      </w:r>
      <w:r w:rsidR="00C8405E" w:rsidRPr="00BA6ED7">
        <w:rPr>
          <w:color w:val="000000"/>
          <w:szCs w:val="28"/>
          <w:shd w:val="clear" w:color="auto" w:fill="FFFFFF"/>
        </w:rPr>
        <w:t>Клименко, Роман Веб-мастеринг на 100% / Роман Клименко. - М.: Питер, 2015. -</w:t>
      </w:r>
      <w:r w:rsidR="00C8405E" w:rsidRPr="00C8405E">
        <w:rPr>
          <w:color w:val="000000"/>
          <w:szCs w:val="28"/>
          <w:shd w:val="clear" w:color="auto" w:fill="FFFFFF"/>
          <w:lang w:val="en-US"/>
        </w:rPr>
        <w:t> </w:t>
      </w:r>
      <w:r w:rsidR="00C8405E" w:rsidRPr="00BA6ED7">
        <w:rPr>
          <w:color w:val="000000"/>
          <w:szCs w:val="28"/>
          <w:shd w:val="clear" w:color="auto" w:fill="FFFFFF"/>
        </w:rPr>
        <w:t>152</w:t>
      </w:r>
      <w:r w:rsidR="00C8405E" w:rsidRPr="00C8405E">
        <w:rPr>
          <w:color w:val="000000"/>
          <w:szCs w:val="28"/>
          <w:shd w:val="clear" w:color="auto" w:fill="FFFFFF"/>
          <w:lang w:val="en-US"/>
        </w:rPr>
        <w:t> c</w:t>
      </w:r>
      <w:r w:rsidR="00C8405E" w:rsidRPr="00BA6ED7">
        <w:rPr>
          <w:color w:val="000000"/>
          <w:szCs w:val="28"/>
          <w:shd w:val="clear" w:color="auto" w:fill="FFFFFF"/>
        </w:rPr>
        <w:t>.</w:t>
      </w:r>
    </w:p>
    <w:p w14:paraId="656AC420" w14:textId="03462236" w:rsidR="00C8405E" w:rsidRPr="00BA6ED7" w:rsidRDefault="00226E02" w:rsidP="00FF54CF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rPr>
          <w:color w:val="000000"/>
          <w:szCs w:val="28"/>
          <w:shd w:val="clear" w:color="auto" w:fill="FFFFFF"/>
        </w:rPr>
      </w:pPr>
      <w:proofErr w:type="spellStart"/>
      <w:r>
        <w:rPr>
          <w:color w:val="000000"/>
          <w:szCs w:val="28"/>
          <w:shd w:val="clear" w:color="auto" w:fill="FFFFFF"/>
        </w:rPr>
        <w:t>МакГрат</w:t>
      </w:r>
      <w:proofErr w:type="spellEnd"/>
      <w:r>
        <w:rPr>
          <w:color w:val="000000"/>
          <w:szCs w:val="28"/>
          <w:shd w:val="clear" w:color="auto" w:fill="FFFFFF"/>
        </w:rPr>
        <w:t>, Майкл</w:t>
      </w:r>
      <w:r w:rsidR="00CC13FC">
        <w:rPr>
          <w:color w:val="000000"/>
          <w:szCs w:val="28"/>
          <w:shd w:val="clear" w:color="auto" w:fill="FFFFFF"/>
        </w:rPr>
        <w:t xml:space="preserve"> </w:t>
      </w:r>
      <w:r w:rsidR="00CC13FC">
        <w:rPr>
          <w:color w:val="000000"/>
          <w:szCs w:val="28"/>
          <w:shd w:val="clear" w:color="auto" w:fill="FFFFFF"/>
          <w:lang w:val="en-US"/>
        </w:rPr>
        <w:t>PHP</w:t>
      </w:r>
      <w:r w:rsidR="00CC13FC" w:rsidRPr="00CC13FC">
        <w:rPr>
          <w:color w:val="000000"/>
          <w:szCs w:val="28"/>
          <w:shd w:val="clear" w:color="auto" w:fill="FFFFFF"/>
        </w:rPr>
        <w:t xml:space="preserve">7 </w:t>
      </w:r>
      <w:r w:rsidR="00CC13FC">
        <w:rPr>
          <w:color w:val="000000"/>
          <w:szCs w:val="28"/>
          <w:shd w:val="clear" w:color="auto" w:fill="FFFFFF"/>
        </w:rPr>
        <w:t xml:space="preserve">для начинающих с пошаговыми инструкциями / Майк </w:t>
      </w:r>
      <w:proofErr w:type="spellStart"/>
      <w:r w:rsidR="00CC13FC">
        <w:rPr>
          <w:color w:val="000000"/>
          <w:szCs w:val="28"/>
          <w:shd w:val="clear" w:color="auto" w:fill="FFFFFF"/>
        </w:rPr>
        <w:t>МакГрат</w:t>
      </w:r>
      <w:proofErr w:type="spellEnd"/>
      <w:r w:rsidR="00CC13FC">
        <w:rPr>
          <w:color w:val="000000"/>
          <w:szCs w:val="28"/>
          <w:shd w:val="clear" w:color="auto" w:fill="FFFFFF"/>
        </w:rPr>
        <w:t xml:space="preserve"> – Москва: Издательство «Э», 2018 – 256 с.</w:t>
      </w:r>
    </w:p>
    <w:p w14:paraId="28C489AC" w14:textId="6FB1A9AF" w:rsidR="00844AA5" w:rsidRDefault="00844AA5" w:rsidP="00FF54CF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rPr>
          <w:color w:val="000000"/>
          <w:szCs w:val="28"/>
          <w:shd w:val="clear" w:color="auto" w:fill="FFFFFF"/>
        </w:rPr>
      </w:pPr>
      <w:r w:rsidRPr="00844AA5">
        <w:rPr>
          <w:color w:val="000000"/>
          <w:szCs w:val="28"/>
          <w:shd w:val="clear" w:color="auto" w:fill="FFFFFF"/>
        </w:rPr>
        <w:t xml:space="preserve">Томсон Лаура </w:t>
      </w:r>
      <w:r w:rsidR="009B5C27" w:rsidRPr="00844AA5">
        <w:rPr>
          <w:color w:val="000000"/>
          <w:szCs w:val="28"/>
          <w:shd w:val="clear" w:color="auto" w:fill="FFFFFF"/>
        </w:rPr>
        <w:t xml:space="preserve">Разработка </w:t>
      </w:r>
      <w:proofErr w:type="spellStart"/>
      <w:r w:rsidR="009B5C27" w:rsidRPr="00844AA5">
        <w:rPr>
          <w:color w:val="000000"/>
          <w:szCs w:val="28"/>
          <w:shd w:val="clear" w:color="auto" w:fill="FFFFFF"/>
        </w:rPr>
        <w:t>Web</w:t>
      </w:r>
      <w:proofErr w:type="spellEnd"/>
      <w:r w:rsidRPr="00844AA5">
        <w:rPr>
          <w:color w:val="000000"/>
          <w:szCs w:val="28"/>
          <w:shd w:val="clear" w:color="auto" w:fill="FFFFFF"/>
        </w:rPr>
        <w:t>-</w:t>
      </w:r>
      <w:r w:rsidR="009B5C27" w:rsidRPr="00844AA5">
        <w:rPr>
          <w:color w:val="000000"/>
          <w:szCs w:val="28"/>
          <w:shd w:val="clear" w:color="auto" w:fill="FFFFFF"/>
        </w:rPr>
        <w:t xml:space="preserve">приложений на РНР и </w:t>
      </w:r>
      <w:proofErr w:type="spellStart"/>
      <w:r w:rsidR="009B5C27" w:rsidRPr="00844AA5">
        <w:rPr>
          <w:color w:val="000000"/>
          <w:szCs w:val="28"/>
          <w:shd w:val="clear" w:color="auto" w:fill="FFFFFF"/>
        </w:rPr>
        <w:t>MySQL</w:t>
      </w:r>
      <w:proofErr w:type="spellEnd"/>
      <w:r w:rsidR="009B5C27" w:rsidRPr="00844AA5">
        <w:rPr>
          <w:color w:val="000000"/>
          <w:szCs w:val="28"/>
          <w:shd w:val="clear" w:color="auto" w:fill="FFFFFF"/>
        </w:rPr>
        <w:t>: Пер.</w:t>
      </w:r>
      <w:r w:rsidRPr="00844AA5">
        <w:rPr>
          <w:color w:val="000000"/>
          <w:szCs w:val="28"/>
          <w:shd w:val="clear" w:color="auto" w:fill="FFFFFF"/>
        </w:rPr>
        <w:t xml:space="preserve">  </w:t>
      </w:r>
      <w:r w:rsidR="009B5C27" w:rsidRPr="00844AA5">
        <w:rPr>
          <w:color w:val="000000"/>
          <w:szCs w:val="28"/>
          <w:shd w:val="clear" w:color="auto" w:fill="FFFFFF"/>
        </w:rPr>
        <w:t>с англ.</w:t>
      </w:r>
      <w:r w:rsidRPr="00844AA5">
        <w:rPr>
          <w:color w:val="000000"/>
          <w:szCs w:val="28"/>
          <w:shd w:val="clear" w:color="auto" w:fill="FFFFFF"/>
        </w:rPr>
        <w:t>/</w:t>
      </w:r>
      <w:r w:rsidR="009B5C27" w:rsidRPr="00844AA5">
        <w:rPr>
          <w:color w:val="000000"/>
          <w:szCs w:val="28"/>
          <w:shd w:val="clear" w:color="auto" w:fill="FFFFFF"/>
        </w:rPr>
        <w:t>Лаура Томсон, Люк Вел</w:t>
      </w:r>
      <w:r w:rsidRPr="00844AA5">
        <w:rPr>
          <w:color w:val="000000"/>
          <w:szCs w:val="28"/>
          <w:shd w:val="clear" w:color="auto" w:fill="FFFFFF"/>
        </w:rPr>
        <w:t>-</w:t>
      </w:r>
      <w:proofErr w:type="spellStart"/>
      <w:r w:rsidRPr="00844AA5">
        <w:rPr>
          <w:color w:val="000000"/>
          <w:szCs w:val="28"/>
          <w:shd w:val="clear" w:color="auto" w:fill="FFFFFF"/>
        </w:rPr>
        <w:t>линг</w:t>
      </w:r>
      <w:proofErr w:type="spellEnd"/>
      <w:r w:rsidRPr="00844AA5">
        <w:rPr>
          <w:color w:val="000000"/>
          <w:szCs w:val="28"/>
          <w:shd w:val="clear" w:color="auto" w:fill="FFFFFF"/>
        </w:rPr>
        <w:t xml:space="preserve">.  —  </w:t>
      </w:r>
      <w:r w:rsidR="00E070C6">
        <w:rPr>
          <w:color w:val="000000"/>
          <w:szCs w:val="28"/>
          <w:shd w:val="clear" w:color="auto" w:fill="FFFFFF"/>
        </w:rPr>
        <w:t>5</w:t>
      </w:r>
      <w:r w:rsidRPr="00844AA5">
        <w:rPr>
          <w:color w:val="000000"/>
          <w:szCs w:val="28"/>
          <w:shd w:val="clear" w:color="auto" w:fill="FFFFFF"/>
        </w:rPr>
        <w:t>-</w:t>
      </w:r>
      <w:r w:rsidR="009B5C27" w:rsidRPr="00844AA5">
        <w:rPr>
          <w:color w:val="000000"/>
          <w:szCs w:val="28"/>
          <w:shd w:val="clear" w:color="auto" w:fill="FFFFFF"/>
        </w:rPr>
        <w:t>е изд.</w:t>
      </w:r>
      <w:r w:rsidRPr="00844AA5">
        <w:rPr>
          <w:color w:val="000000"/>
          <w:szCs w:val="28"/>
          <w:shd w:val="clear" w:color="auto" w:fill="FFFFFF"/>
        </w:rPr>
        <w:t>, 20</w:t>
      </w:r>
      <w:r w:rsidR="00E070C6">
        <w:rPr>
          <w:color w:val="000000"/>
          <w:szCs w:val="28"/>
          <w:shd w:val="clear" w:color="auto" w:fill="FFFFFF"/>
        </w:rPr>
        <w:t>17</w:t>
      </w:r>
      <w:r w:rsidRPr="00844AA5">
        <w:rPr>
          <w:color w:val="000000"/>
          <w:szCs w:val="28"/>
          <w:shd w:val="clear" w:color="auto" w:fill="FFFFFF"/>
        </w:rPr>
        <w:t xml:space="preserve">.  —  </w:t>
      </w:r>
      <w:r w:rsidR="009B5C27" w:rsidRPr="00844AA5">
        <w:rPr>
          <w:color w:val="000000"/>
          <w:szCs w:val="28"/>
          <w:shd w:val="clear" w:color="auto" w:fill="FFFFFF"/>
        </w:rPr>
        <w:t>672 с.</w:t>
      </w:r>
    </w:p>
    <w:p w14:paraId="2ED32B08" w14:textId="5539ADA6" w:rsidR="004E160B" w:rsidRDefault="00BD7507" w:rsidP="00FF54CF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rPr>
          <w:color w:val="000000"/>
          <w:szCs w:val="28"/>
          <w:shd w:val="clear" w:color="auto" w:fill="FFFFFF"/>
        </w:rPr>
      </w:pPr>
      <w:r w:rsidRPr="00BD7507">
        <w:rPr>
          <w:color w:val="000000"/>
          <w:szCs w:val="28"/>
          <w:shd w:val="clear" w:color="auto" w:fill="FFFFFF"/>
        </w:rPr>
        <w:t xml:space="preserve">Дронов, В.А. PHP, </w:t>
      </w:r>
      <w:proofErr w:type="spellStart"/>
      <w:r w:rsidRPr="00BD7507">
        <w:rPr>
          <w:color w:val="000000"/>
          <w:szCs w:val="28"/>
          <w:shd w:val="clear" w:color="auto" w:fill="FFFFFF"/>
        </w:rPr>
        <w:t>MySQL</w:t>
      </w:r>
      <w:proofErr w:type="spellEnd"/>
      <w:r w:rsidRPr="00BD7507">
        <w:rPr>
          <w:color w:val="000000"/>
          <w:szCs w:val="28"/>
          <w:shd w:val="clear" w:color="auto" w:fill="FFFFFF"/>
        </w:rPr>
        <w:t xml:space="preserve">, HTML5 и CSS 3. Разработка современных динамических </w:t>
      </w:r>
      <w:proofErr w:type="spellStart"/>
      <w:r w:rsidRPr="00BD7507">
        <w:rPr>
          <w:color w:val="000000"/>
          <w:szCs w:val="28"/>
          <w:shd w:val="clear" w:color="auto" w:fill="FFFFFF"/>
        </w:rPr>
        <w:t>Web</w:t>
      </w:r>
      <w:proofErr w:type="spellEnd"/>
      <w:r w:rsidRPr="00BD7507">
        <w:rPr>
          <w:color w:val="000000"/>
          <w:szCs w:val="28"/>
          <w:shd w:val="clear" w:color="auto" w:fill="FFFFFF"/>
        </w:rPr>
        <w:t>-сайтов / В.А. Дронов. - М, 2016. - 226 c.</w:t>
      </w:r>
    </w:p>
    <w:p w14:paraId="6E7C3749" w14:textId="482E2F23" w:rsidR="00C8405E" w:rsidRPr="00BA6ED7" w:rsidRDefault="00C8405E" w:rsidP="00FF54CF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rPr>
          <w:color w:val="000000"/>
          <w:szCs w:val="28"/>
          <w:shd w:val="clear" w:color="auto" w:fill="FFFFFF"/>
        </w:rPr>
      </w:pPr>
      <w:r w:rsidRPr="00BA6ED7">
        <w:rPr>
          <w:color w:val="000000"/>
          <w:szCs w:val="28"/>
          <w:shd w:val="clear" w:color="auto" w:fill="FFFFFF"/>
        </w:rPr>
        <w:t xml:space="preserve">Сафронов Марк Разработка веб-приложений в </w:t>
      </w:r>
      <w:r w:rsidRPr="00C8405E">
        <w:rPr>
          <w:color w:val="000000"/>
          <w:szCs w:val="28"/>
          <w:shd w:val="clear" w:color="auto" w:fill="FFFFFF"/>
          <w:lang w:val="en-US"/>
        </w:rPr>
        <w:t>Yii</w:t>
      </w:r>
      <w:r w:rsidRPr="00BA6ED7">
        <w:rPr>
          <w:color w:val="000000"/>
          <w:szCs w:val="28"/>
          <w:shd w:val="clear" w:color="auto" w:fill="FFFFFF"/>
        </w:rPr>
        <w:t xml:space="preserve"> 2; ДМК Пресс - М.,</w:t>
      </w:r>
      <w:r w:rsidRPr="00C8405E">
        <w:rPr>
          <w:color w:val="000000"/>
          <w:szCs w:val="28"/>
          <w:shd w:val="clear" w:color="auto" w:fill="FFFFFF"/>
          <w:lang w:val="en-US"/>
        </w:rPr>
        <w:t> </w:t>
      </w:r>
      <w:r w:rsidRPr="00BA6ED7">
        <w:rPr>
          <w:bCs/>
          <w:color w:val="000000"/>
          <w:szCs w:val="28"/>
        </w:rPr>
        <w:t>2016</w:t>
      </w:r>
      <w:r w:rsidRPr="00BA6ED7">
        <w:rPr>
          <w:color w:val="000000"/>
          <w:szCs w:val="28"/>
          <w:shd w:val="clear" w:color="auto" w:fill="FFFFFF"/>
        </w:rPr>
        <w:t xml:space="preserve">. - 392 </w:t>
      </w:r>
      <w:r w:rsidRPr="00C8405E">
        <w:rPr>
          <w:color w:val="000000"/>
          <w:szCs w:val="28"/>
          <w:shd w:val="clear" w:color="auto" w:fill="FFFFFF"/>
          <w:lang w:val="en-US"/>
        </w:rPr>
        <w:t>c</w:t>
      </w:r>
      <w:r w:rsidRPr="00BA6ED7">
        <w:rPr>
          <w:color w:val="000000"/>
          <w:szCs w:val="28"/>
          <w:shd w:val="clear" w:color="auto" w:fill="FFFFFF"/>
        </w:rPr>
        <w:t>.</w:t>
      </w:r>
    </w:p>
    <w:sectPr w:rsidR="00C8405E" w:rsidRPr="00BA6ED7" w:rsidSect="0026009A">
      <w:footerReference w:type="default" r:id="rId47"/>
      <w:footerReference w:type="first" r:id="rId48"/>
      <w:pgSz w:w="11906" w:h="16838"/>
      <w:pgMar w:top="1134" w:right="567" w:bottom="1134" w:left="1418" w:header="720" w:footer="380" w:gutter="0"/>
      <w:pgNumType w:start="3"/>
      <w:cols w:space="720"/>
      <w:titlePg/>
      <w:docGrid w:linePitch="299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DCE3F1" w14:textId="77777777" w:rsidR="00F47842" w:rsidRDefault="00F47842">
      <w:pPr>
        <w:spacing w:after="0" w:line="240" w:lineRule="auto"/>
      </w:pPr>
      <w:r>
        <w:separator/>
      </w:r>
    </w:p>
  </w:endnote>
  <w:endnote w:type="continuationSeparator" w:id="0">
    <w:p w14:paraId="315B9D9C" w14:textId="77777777" w:rsidR="00F47842" w:rsidRDefault="00F47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77E83" w14:textId="77777777" w:rsidR="00BC77CE" w:rsidRDefault="00BC77CE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B1B42" w14:textId="067B293F" w:rsidR="00BC77CE" w:rsidRDefault="00BC77CE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5A3A6" w14:textId="77777777" w:rsidR="00BC77CE" w:rsidRDefault="00BC77CE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9208853"/>
      <w:docPartObj>
        <w:docPartGallery w:val="Page Numbers (Bottom of Page)"/>
        <w:docPartUnique/>
      </w:docPartObj>
    </w:sdtPr>
    <w:sdtEndPr/>
    <w:sdtContent>
      <w:p w14:paraId="138742CD" w14:textId="5D526F97" w:rsidR="00BC77CE" w:rsidRDefault="00BC77C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F64E5A" w14:textId="77777777" w:rsidR="00BC77CE" w:rsidRDefault="00BC77CE">
    <w:pPr>
      <w:pStyle w:val="a5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65721939"/>
      <w:docPartObj>
        <w:docPartGallery w:val="Page Numbers (Bottom of Page)"/>
        <w:docPartUnique/>
      </w:docPartObj>
    </w:sdtPr>
    <w:sdtEndPr/>
    <w:sdtContent>
      <w:p w14:paraId="3ED5B467" w14:textId="77777777" w:rsidR="00BC77CE" w:rsidRDefault="00BC77C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76BA12" w14:textId="77777777" w:rsidR="00BC77CE" w:rsidRDefault="00BC77C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0994E" w14:textId="77777777" w:rsidR="00F47842" w:rsidRDefault="00F47842">
      <w:pPr>
        <w:spacing w:after="0" w:line="240" w:lineRule="auto"/>
      </w:pPr>
      <w:r>
        <w:separator/>
      </w:r>
    </w:p>
  </w:footnote>
  <w:footnote w:type="continuationSeparator" w:id="0">
    <w:p w14:paraId="4236102D" w14:textId="77777777" w:rsidR="00F47842" w:rsidRDefault="00F47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3" w15:restartNumberingAfterBreak="0">
    <w:nsid w:val="01930473"/>
    <w:multiLevelType w:val="hybridMultilevel"/>
    <w:tmpl w:val="A5CAC8AE"/>
    <w:lvl w:ilvl="0" w:tplc="A53EE2B6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 w15:restartNumberingAfterBreak="0">
    <w:nsid w:val="08A25909"/>
    <w:multiLevelType w:val="hybridMultilevel"/>
    <w:tmpl w:val="DEF610E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02F7DB6"/>
    <w:multiLevelType w:val="hybridMultilevel"/>
    <w:tmpl w:val="4DF8A54C"/>
    <w:lvl w:ilvl="0" w:tplc="145C77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E656C2"/>
    <w:multiLevelType w:val="multilevel"/>
    <w:tmpl w:val="0DE45EC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7316CBD"/>
    <w:multiLevelType w:val="hybridMultilevel"/>
    <w:tmpl w:val="1172820A"/>
    <w:lvl w:ilvl="0" w:tplc="E7A07D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B637F9"/>
    <w:multiLevelType w:val="hybridMultilevel"/>
    <w:tmpl w:val="4E940858"/>
    <w:lvl w:ilvl="0" w:tplc="BC8A9040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0E66031"/>
    <w:multiLevelType w:val="hybridMultilevel"/>
    <w:tmpl w:val="01A6BAA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FD36F5"/>
    <w:multiLevelType w:val="hybridMultilevel"/>
    <w:tmpl w:val="0EB4515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21F03BC1"/>
    <w:multiLevelType w:val="hybridMultilevel"/>
    <w:tmpl w:val="76EEE4F6"/>
    <w:lvl w:ilvl="0" w:tplc="6D583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58714D"/>
    <w:multiLevelType w:val="hybridMultilevel"/>
    <w:tmpl w:val="7382A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F72BD5"/>
    <w:multiLevelType w:val="hybridMultilevel"/>
    <w:tmpl w:val="7D56E2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EC27730"/>
    <w:multiLevelType w:val="hybridMultilevel"/>
    <w:tmpl w:val="B1C2D814"/>
    <w:lvl w:ilvl="0" w:tplc="7826C3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19E25D0"/>
    <w:multiLevelType w:val="hybridMultilevel"/>
    <w:tmpl w:val="02B2D17C"/>
    <w:lvl w:ilvl="0" w:tplc="3FFADA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23F6A9E"/>
    <w:multiLevelType w:val="hybridMultilevel"/>
    <w:tmpl w:val="FA0C5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398078E"/>
    <w:multiLevelType w:val="hybridMultilevel"/>
    <w:tmpl w:val="0DBC3EC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3E323997"/>
    <w:multiLevelType w:val="hybridMultilevel"/>
    <w:tmpl w:val="2D3239A0"/>
    <w:lvl w:ilvl="0" w:tplc="993884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7F2E1A"/>
    <w:multiLevelType w:val="hybridMultilevel"/>
    <w:tmpl w:val="B2063DA2"/>
    <w:lvl w:ilvl="0" w:tplc="E84EA86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5E764C"/>
    <w:multiLevelType w:val="hybridMultilevel"/>
    <w:tmpl w:val="CF7699CE"/>
    <w:lvl w:ilvl="0" w:tplc="D2269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AC7CFF"/>
    <w:multiLevelType w:val="hybridMultilevel"/>
    <w:tmpl w:val="4A867352"/>
    <w:lvl w:ilvl="0" w:tplc="7826C3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036688"/>
    <w:multiLevelType w:val="multilevel"/>
    <w:tmpl w:val="37FE6F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23" w15:restartNumberingAfterBreak="0">
    <w:nsid w:val="4E4C0F41"/>
    <w:multiLevelType w:val="hybridMultilevel"/>
    <w:tmpl w:val="CAD2855C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FAC3136"/>
    <w:multiLevelType w:val="hybridMultilevel"/>
    <w:tmpl w:val="D5025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AF1E06"/>
    <w:multiLevelType w:val="hybridMultilevel"/>
    <w:tmpl w:val="296EE6F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0B61102"/>
    <w:multiLevelType w:val="hybridMultilevel"/>
    <w:tmpl w:val="5580951C"/>
    <w:lvl w:ilvl="0" w:tplc="04190011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7" w15:restartNumberingAfterBreak="0">
    <w:nsid w:val="6EDB0D83"/>
    <w:multiLevelType w:val="hybridMultilevel"/>
    <w:tmpl w:val="1B10B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8CF003A"/>
    <w:multiLevelType w:val="hybridMultilevel"/>
    <w:tmpl w:val="9DD0CBBE"/>
    <w:lvl w:ilvl="0" w:tplc="F11E9EB2">
      <w:start w:val="1"/>
      <w:numFmt w:val="russianLower"/>
      <w:lvlText w:val="%1."/>
      <w:lvlJc w:val="left"/>
      <w:pPr>
        <w:ind w:left="177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2"/>
  </w:num>
  <w:num w:numId="4">
    <w:abstractNumId w:val="15"/>
  </w:num>
  <w:num w:numId="5">
    <w:abstractNumId w:val="18"/>
  </w:num>
  <w:num w:numId="6">
    <w:abstractNumId w:val="16"/>
  </w:num>
  <w:num w:numId="7">
    <w:abstractNumId w:val="27"/>
  </w:num>
  <w:num w:numId="8">
    <w:abstractNumId w:val="20"/>
  </w:num>
  <w:num w:numId="9">
    <w:abstractNumId w:val="7"/>
  </w:num>
  <w:num w:numId="10">
    <w:abstractNumId w:val="5"/>
  </w:num>
  <w:num w:numId="11">
    <w:abstractNumId w:val="11"/>
  </w:num>
  <w:num w:numId="12">
    <w:abstractNumId w:val="6"/>
  </w:num>
  <w:num w:numId="13">
    <w:abstractNumId w:val="12"/>
  </w:num>
  <w:num w:numId="14">
    <w:abstractNumId w:val="24"/>
  </w:num>
  <w:num w:numId="15">
    <w:abstractNumId w:val="0"/>
  </w:num>
  <w:num w:numId="16">
    <w:abstractNumId w:val="19"/>
  </w:num>
  <w:num w:numId="17">
    <w:abstractNumId w:val="14"/>
  </w:num>
  <w:num w:numId="18">
    <w:abstractNumId w:val="8"/>
  </w:num>
  <w:num w:numId="19">
    <w:abstractNumId w:val="21"/>
  </w:num>
  <w:num w:numId="20">
    <w:abstractNumId w:val="9"/>
  </w:num>
  <w:num w:numId="21">
    <w:abstractNumId w:val="25"/>
  </w:num>
  <w:num w:numId="22">
    <w:abstractNumId w:val="13"/>
  </w:num>
  <w:num w:numId="23">
    <w:abstractNumId w:val="17"/>
  </w:num>
  <w:num w:numId="24">
    <w:abstractNumId w:val="4"/>
  </w:num>
  <w:num w:numId="25">
    <w:abstractNumId w:val="28"/>
  </w:num>
  <w:num w:numId="26">
    <w:abstractNumId w:val="26"/>
  </w:num>
  <w:num w:numId="27">
    <w:abstractNumId w:val="23"/>
  </w:num>
  <w:num w:numId="28">
    <w:abstractNumId w:val="10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39C"/>
    <w:rsid w:val="000005CB"/>
    <w:rsid w:val="00002D4F"/>
    <w:rsid w:val="000035B7"/>
    <w:rsid w:val="000128C2"/>
    <w:rsid w:val="000204E8"/>
    <w:rsid w:val="000230EC"/>
    <w:rsid w:val="0002470F"/>
    <w:rsid w:val="00027A09"/>
    <w:rsid w:val="00031F96"/>
    <w:rsid w:val="000328B8"/>
    <w:rsid w:val="00032BA2"/>
    <w:rsid w:val="0003719A"/>
    <w:rsid w:val="00037205"/>
    <w:rsid w:val="0004277C"/>
    <w:rsid w:val="00045AB2"/>
    <w:rsid w:val="00045DA0"/>
    <w:rsid w:val="00045FBD"/>
    <w:rsid w:val="00046985"/>
    <w:rsid w:val="00050B66"/>
    <w:rsid w:val="00054E4C"/>
    <w:rsid w:val="000602E0"/>
    <w:rsid w:val="0006442C"/>
    <w:rsid w:val="00064A0E"/>
    <w:rsid w:val="0006529C"/>
    <w:rsid w:val="0006546D"/>
    <w:rsid w:val="000709A8"/>
    <w:rsid w:val="000754AB"/>
    <w:rsid w:val="00077DB2"/>
    <w:rsid w:val="0008361C"/>
    <w:rsid w:val="00083A97"/>
    <w:rsid w:val="0008482E"/>
    <w:rsid w:val="00096B22"/>
    <w:rsid w:val="000A3FF9"/>
    <w:rsid w:val="000B3F98"/>
    <w:rsid w:val="000B43B5"/>
    <w:rsid w:val="000B5DB7"/>
    <w:rsid w:val="000B654D"/>
    <w:rsid w:val="000B7C23"/>
    <w:rsid w:val="000C0FE6"/>
    <w:rsid w:val="000C141C"/>
    <w:rsid w:val="000C168B"/>
    <w:rsid w:val="000C3E42"/>
    <w:rsid w:val="000C69AC"/>
    <w:rsid w:val="000D12BD"/>
    <w:rsid w:val="000D1C64"/>
    <w:rsid w:val="000D34BE"/>
    <w:rsid w:val="000D5347"/>
    <w:rsid w:val="000D798B"/>
    <w:rsid w:val="000E217A"/>
    <w:rsid w:val="000E5EEB"/>
    <w:rsid w:val="000F5E0A"/>
    <w:rsid w:val="00104F0B"/>
    <w:rsid w:val="00110CA4"/>
    <w:rsid w:val="0012029A"/>
    <w:rsid w:val="001213F8"/>
    <w:rsid w:val="00124292"/>
    <w:rsid w:val="001268F7"/>
    <w:rsid w:val="00127C96"/>
    <w:rsid w:val="00130B85"/>
    <w:rsid w:val="00132CD6"/>
    <w:rsid w:val="00133152"/>
    <w:rsid w:val="00133262"/>
    <w:rsid w:val="00133739"/>
    <w:rsid w:val="00133744"/>
    <w:rsid w:val="001432C8"/>
    <w:rsid w:val="001436FE"/>
    <w:rsid w:val="0014700C"/>
    <w:rsid w:val="00174C30"/>
    <w:rsid w:val="00177B06"/>
    <w:rsid w:val="0019291A"/>
    <w:rsid w:val="001A137C"/>
    <w:rsid w:val="001A31BC"/>
    <w:rsid w:val="001A3EAE"/>
    <w:rsid w:val="001A5817"/>
    <w:rsid w:val="001A696E"/>
    <w:rsid w:val="001B6B6D"/>
    <w:rsid w:val="001C651C"/>
    <w:rsid w:val="001D489B"/>
    <w:rsid w:val="001D6A09"/>
    <w:rsid w:val="001E3FEF"/>
    <w:rsid w:val="001E5BC2"/>
    <w:rsid w:val="001F1026"/>
    <w:rsid w:val="001F13B6"/>
    <w:rsid w:val="001F2627"/>
    <w:rsid w:val="001F2922"/>
    <w:rsid w:val="001F5A72"/>
    <w:rsid w:val="001F619F"/>
    <w:rsid w:val="0020040E"/>
    <w:rsid w:val="00200F75"/>
    <w:rsid w:val="00204920"/>
    <w:rsid w:val="00205C2B"/>
    <w:rsid w:val="002065DE"/>
    <w:rsid w:val="00206F3F"/>
    <w:rsid w:val="00212662"/>
    <w:rsid w:val="002139F1"/>
    <w:rsid w:val="002144F5"/>
    <w:rsid w:val="0021464A"/>
    <w:rsid w:val="00214C5A"/>
    <w:rsid w:val="002163E3"/>
    <w:rsid w:val="00226E02"/>
    <w:rsid w:val="002275CD"/>
    <w:rsid w:val="002340C1"/>
    <w:rsid w:val="00237F18"/>
    <w:rsid w:val="002427E8"/>
    <w:rsid w:val="00250BA9"/>
    <w:rsid w:val="0025509F"/>
    <w:rsid w:val="00255D6B"/>
    <w:rsid w:val="00256B2E"/>
    <w:rsid w:val="0026009A"/>
    <w:rsid w:val="002644FC"/>
    <w:rsid w:val="00266605"/>
    <w:rsid w:val="002715F8"/>
    <w:rsid w:val="002725C1"/>
    <w:rsid w:val="002749E0"/>
    <w:rsid w:val="00274DB2"/>
    <w:rsid w:val="00275855"/>
    <w:rsid w:val="00277318"/>
    <w:rsid w:val="0028017C"/>
    <w:rsid w:val="0028209B"/>
    <w:rsid w:val="00286EA9"/>
    <w:rsid w:val="00287703"/>
    <w:rsid w:val="002920C2"/>
    <w:rsid w:val="00292128"/>
    <w:rsid w:val="00295206"/>
    <w:rsid w:val="00296522"/>
    <w:rsid w:val="00296A65"/>
    <w:rsid w:val="00297618"/>
    <w:rsid w:val="00297F0C"/>
    <w:rsid w:val="002A2BFC"/>
    <w:rsid w:val="002A3F96"/>
    <w:rsid w:val="002A658A"/>
    <w:rsid w:val="002A7763"/>
    <w:rsid w:val="002B7E13"/>
    <w:rsid w:val="002C18F3"/>
    <w:rsid w:val="002C22F4"/>
    <w:rsid w:val="002C49BA"/>
    <w:rsid w:val="002D1682"/>
    <w:rsid w:val="002D4894"/>
    <w:rsid w:val="002E41BE"/>
    <w:rsid w:val="002F3B9B"/>
    <w:rsid w:val="002F7BCD"/>
    <w:rsid w:val="002F7E0D"/>
    <w:rsid w:val="00305F21"/>
    <w:rsid w:val="00307BD3"/>
    <w:rsid w:val="003100B9"/>
    <w:rsid w:val="0031574F"/>
    <w:rsid w:val="003159F5"/>
    <w:rsid w:val="00315CE0"/>
    <w:rsid w:val="00322D69"/>
    <w:rsid w:val="00324543"/>
    <w:rsid w:val="00332427"/>
    <w:rsid w:val="00332B36"/>
    <w:rsid w:val="00333712"/>
    <w:rsid w:val="00336F7E"/>
    <w:rsid w:val="003421A4"/>
    <w:rsid w:val="00342AAF"/>
    <w:rsid w:val="00344B0C"/>
    <w:rsid w:val="0034539B"/>
    <w:rsid w:val="003454C8"/>
    <w:rsid w:val="00353176"/>
    <w:rsid w:val="003552A0"/>
    <w:rsid w:val="0036112F"/>
    <w:rsid w:val="00364F69"/>
    <w:rsid w:val="00370563"/>
    <w:rsid w:val="003736F0"/>
    <w:rsid w:val="003738E2"/>
    <w:rsid w:val="00374F64"/>
    <w:rsid w:val="00375B70"/>
    <w:rsid w:val="00386B66"/>
    <w:rsid w:val="00386B96"/>
    <w:rsid w:val="00390728"/>
    <w:rsid w:val="003928F1"/>
    <w:rsid w:val="003937CF"/>
    <w:rsid w:val="00394692"/>
    <w:rsid w:val="00394D21"/>
    <w:rsid w:val="003A0030"/>
    <w:rsid w:val="003A0359"/>
    <w:rsid w:val="003A2544"/>
    <w:rsid w:val="003A3777"/>
    <w:rsid w:val="003A660D"/>
    <w:rsid w:val="003B133C"/>
    <w:rsid w:val="003B5C3F"/>
    <w:rsid w:val="003C645F"/>
    <w:rsid w:val="003C79B6"/>
    <w:rsid w:val="003D0D4C"/>
    <w:rsid w:val="003D16C3"/>
    <w:rsid w:val="003D4C0A"/>
    <w:rsid w:val="003E19E0"/>
    <w:rsid w:val="003E2594"/>
    <w:rsid w:val="003E48F2"/>
    <w:rsid w:val="003E491D"/>
    <w:rsid w:val="003E5A91"/>
    <w:rsid w:val="003E5B05"/>
    <w:rsid w:val="003E647F"/>
    <w:rsid w:val="003E6B72"/>
    <w:rsid w:val="003F4376"/>
    <w:rsid w:val="003F513F"/>
    <w:rsid w:val="003F685E"/>
    <w:rsid w:val="003F7C85"/>
    <w:rsid w:val="004002C9"/>
    <w:rsid w:val="0040078F"/>
    <w:rsid w:val="00401AE2"/>
    <w:rsid w:val="0040296A"/>
    <w:rsid w:val="004035A4"/>
    <w:rsid w:val="00405285"/>
    <w:rsid w:val="004114A4"/>
    <w:rsid w:val="00412563"/>
    <w:rsid w:val="0041475F"/>
    <w:rsid w:val="00417017"/>
    <w:rsid w:val="004215D1"/>
    <w:rsid w:val="004235EE"/>
    <w:rsid w:val="00424A7A"/>
    <w:rsid w:val="00427AB5"/>
    <w:rsid w:val="0043000D"/>
    <w:rsid w:val="00430B85"/>
    <w:rsid w:val="004426AE"/>
    <w:rsid w:val="00442C59"/>
    <w:rsid w:val="0044669C"/>
    <w:rsid w:val="0045057E"/>
    <w:rsid w:val="00460126"/>
    <w:rsid w:val="00462BAF"/>
    <w:rsid w:val="00465E59"/>
    <w:rsid w:val="0047386D"/>
    <w:rsid w:val="00474B98"/>
    <w:rsid w:val="00474D81"/>
    <w:rsid w:val="00484D18"/>
    <w:rsid w:val="00485C95"/>
    <w:rsid w:val="0049431B"/>
    <w:rsid w:val="004A2F61"/>
    <w:rsid w:val="004A307A"/>
    <w:rsid w:val="004A5CFF"/>
    <w:rsid w:val="004A6951"/>
    <w:rsid w:val="004A6BC9"/>
    <w:rsid w:val="004A6F48"/>
    <w:rsid w:val="004B4E34"/>
    <w:rsid w:val="004B7BFC"/>
    <w:rsid w:val="004C2F5B"/>
    <w:rsid w:val="004C486D"/>
    <w:rsid w:val="004D519E"/>
    <w:rsid w:val="004D7F38"/>
    <w:rsid w:val="004E0411"/>
    <w:rsid w:val="004E160B"/>
    <w:rsid w:val="004E402A"/>
    <w:rsid w:val="004E4106"/>
    <w:rsid w:val="004E6100"/>
    <w:rsid w:val="004E73B4"/>
    <w:rsid w:val="004F3FE4"/>
    <w:rsid w:val="004F5ECE"/>
    <w:rsid w:val="005076FA"/>
    <w:rsid w:val="005120B0"/>
    <w:rsid w:val="00512167"/>
    <w:rsid w:val="00512665"/>
    <w:rsid w:val="005130E3"/>
    <w:rsid w:val="00513249"/>
    <w:rsid w:val="0051645D"/>
    <w:rsid w:val="00520554"/>
    <w:rsid w:val="0052065F"/>
    <w:rsid w:val="00521E9E"/>
    <w:rsid w:val="00523DD9"/>
    <w:rsid w:val="00523FDC"/>
    <w:rsid w:val="00524B29"/>
    <w:rsid w:val="005260AA"/>
    <w:rsid w:val="0052620A"/>
    <w:rsid w:val="00526EA0"/>
    <w:rsid w:val="00530FF2"/>
    <w:rsid w:val="00531F77"/>
    <w:rsid w:val="00531FBF"/>
    <w:rsid w:val="00534E5A"/>
    <w:rsid w:val="005370DC"/>
    <w:rsid w:val="005375DF"/>
    <w:rsid w:val="005375EF"/>
    <w:rsid w:val="0054108E"/>
    <w:rsid w:val="00542F59"/>
    <w:rsid w:val="00544090"/>
    <w:rsid w:val="00547D1E"/>
    <w:rsid w:val="00550A66"/>
    <w:rsid w:val="005523C8"/>
    <w:rsid w:val="00556326"/>
    <w:rsid w:val="005621CE"/>
    <w:rsid w:val="00563134"/>
    <w:rsid w:val="00573052"/>
    <w:rsid w:val="00573F6F"/>
    <w:rsid w:val="005740BC"/>
    <w:rsid w:val="0057519C"/>
    <w:rsid w:val="00581B1B"/>
    <w:rsid w:val="00581FC4"/>
    <w:rsid w:val="00582CB7"/>
    <w:rsid w:val="005839EF"/>
    <w:rsid w:val="00583E20"/>
    <w:rsid w:val="00587EFF"/>
    <w:rsid w:val="005915AA"/>
    <w:rsid w:val="005934E3"/>
    <w:rsid w:val="00596B6B"/>
    <w:rsid w:val="0059795C"/>
    <w:rsid w:val="005A01B9"/>
    <w:rsid w:val="005A0216"/>
    <w:rsid w:val="005A089F"/>
    <w:rsid w:val="005A5FE3"/>
    <w:rsid w:val="005A74F3"/>
    <w:rsid w:val="005B381D"/>
    <w:rsid w:val="005B5E6E"/>
    <w:rsid w:val="005C3435"/>
    <w:rsid w:val="005D092C"/>
    <w:rsid w:val="005D0F0C"/>
    <w:rsid w:val="005D46F4"/>
    <w:rsid w:val="005D51DD"/>
    <w:rsid w:val="005E23CE"/>
    <w:rsid w:val="005E4F4B"/>
    <w:rsid w:val="005E5D7C"/>
    <w:rsid w:val="005F06BB"/>
    <w:rsid w:val="005F106B"/>
    <w:rsid w:val="005F3AEA"/>
    <w:rsid w:val="006123AF"/>
    <w:rsid w:val="006148D6"/>
    <w:rsid w:val="006166FF"/>
    <w:rsid w:val="00616716"/>
    <w:rsid w:val="0061796F"/>
    <w:rsid w:val="00622845"/>
    <w:rsid w:val="00622E57"/>
    <w:rsid w:val="00624430"/>
    <w:rsid w:val="00624AD3"/>
    <w:rsid w:val="00631188"/>
    <w:rsid w:val="00633080"/>
    <w:rsid w:val="00634358"/>
    <w:rsid w:val="0063489D"/>
    <w:rsid w:val="00643BA4"/>
    <w:rsid w:val="0064522C"/>
    <w:rsid w:val="00646764"/>
    <w:rsid w:val="006512B9"/>
    <w:rsid w:val="0065399D"/>
    <w:rsid w:val="00653C69"/>
    <w:rsid w:val="006561B0"/>
    <w:rsid w:val="00661DE3"/>
    <w:rsid w:val="0066259F"/>
    <w:rsid w:val="00663BD9"/>
    <w:rsid w:val="00667333"/>
    <w:rsid w:val="00667CD1"/>
    <w:rsid w:val="00670683"/>
    <w:rsid w:val="0067200A"/>
    <w:rsid w:val="00672E50"/>
    <w:rsid w:val="00673C8F"/>
    <w:rsid w:val="00674707"/>
    <w:rsid w:val="00675CD8"/>
    <w:rsid w:val="006770E2"/>
    <w:rsid w:val="00686886"/>
    <w:rsid w:val="0068693C"/>
    <w:rsid w:val="0069120F"/>
    <w:rsid w:val="00695340"/>
    <w:rsid w:val="006974A7"/>
    <w:rsid w:val="006A5B9F"/>
    <w:rsid w:val="006A6561"/>
    <w:rsid w:val="006B4031"/>
    <w:rsid w:val="006B66C6"/>
    <w:rsid w:val="006C5804"/>
    <w:rsid w:val="006D4E42"/>
    <w:rsid w:val="006E2E17"/>
    <w:rsid w:val="006E3B56"/>
    <w:rsid w:val="006E4143"/>
    <w:rsid w:val="006E423F"/>
    <w:rsid w:val="006E4990"/>
    <w:rsid w:val="006E6546"/>
    <w:rsid w:val="006F45BE"/>
    <w:rsid w:val="006F59B2"/>
    <w:rsid w:val="00700640"/>
    <w:rsid w:val="007010A1"/>
    <w:rsid w:val="00710BCC"/>
    <w:rsid w:val="00720582"/>
    <w:rsid w:val="007216BA"/>
    <w:rsid w:val="007220D4"/>
    <w:rsid w:val="00722A52"/>
    <w:rsid w:val="00723035"/>
    <w:rsid w:val="00726178"/>
    <w:rsid w:val="007325A2"/>
    <w:rsid w:val="00733F8F"/>
    <w:rsid w:val="00734539"/>
    <w:rsid w:val="007363CF"/>
    <w:rsid w:val="00743758"/>
    <w:rsid w:val="007441CA"/>
    <w:rsid w:val="0074459F"/>
    <w:rsid w:val="00745922"/>
    <w:rsid w:val="00746AC9"/>
    <w:rsid w:val="00756C80"/>
    <w:rsid w:val="007571FE"/>
    <w:rsid w:val="00766B9E"/>
    <w:rsid w:val="00766CF3"/>
    <w:rsid w:val="00784180"/>
    <w:rsid w:val="00784260"/>
    <w:rsid w:val="0078475E"/>
    <w:rsid w:val="007859BC"/>
    <w:rsid w:val="007964F3"/>
    <w:rsid w:val="007A3D71"/>
    <w:rsid w:val="007A6A32"/>
    <w:rsid w:val="007A72B1"/>
    <w:rsid w:val="007B02E2"/>
    <w:rsid w:val="007B2B63"/>
    <w:rsid w:val="007B2E08"/>
    <w:rsid w:val="007B7222"/>
    <w:rsid w:val="007D2E91"/>
    <w:rsid w:val="007D4526"/>
    <w:rsid w:val="007D4BB3"/>
    <w:rsid w:val="007D5AC3"/>
    <w:rsid w:val="007E0A47"/>
    <w:rsid w:val="007E157C"/>
    <w:rsid w:val="007E2DEC"/>
    <w:rsid w:val="007E622C"/>
    <w:rsid w:val="007F20DE"/>
    <w:rsid w:val="00801216"/>
    <w:rsid w:val="0081414C"/>
    <w:rsid w:val="00820E95"/>
    <w:rsid w:val="008217C8"/>
    <w:rsid w:val="008228F4"/>
    <w:rsid w:val="008275D1"/>
    <w:rsid w:val="00833C65"/>
    <w:rsid w:val="00834A8C"/>
    <w:rsid w:val="00835121"/>
    <w:rsid w:val="008362FB"/>
    <w:rsid w:val="00840499"/>
    <w:rsid w:val="0084213E"/>
    <w:rsid w:val="00843DF1"/>
    <w:rsid w:val="00844AA5"/>
    <w:rsid w:val="008453EB"/>
    <w:rsid w:val="008472CB"/>
    <w:rsid w:val="00854EDC"/>
    <w:rsid w:val="008854E7"/>
    <w:rsid w:val="00890A50"/>
    <w:rsid w:val="0089151F"/>
    <w:rsid w:val="008A108B"/>
    <w:rsid w:val="008A53FF"/>
    <w:rsid w:val="008B02FE"/>
    <w:rsid w:val="008B09F1"/>
    <w:rsid w:val="008B1A5F"/>
    <w:rsid w:val="008B689F"/>
    <w:rsid w:val="008C4D41"/>
    <w:rsid w:val="008D1EEA"/>
    <w:rsid w:val="008D322A"/>
    <w:rsid w:val="008E0055"/>
    <w:rsid w:val="008E1B9F"/>
    <w:rsid w:val="008E3F31"/>
    <w:rsid w:val="008E4F44"/>
    <w:rsid w:val="008E5B59"/>
    <w:rsid w:val="008F02EB"/>
    <w:rsid w:val="008F05D1"/>
    <w:rsid w:val="008F147A"/>
    <w:rsid w:val="008F1594"/>
    <w:rsid w:val="008F2600"/>
    <w:rsid w:val="008F533D"/>
    <w:rsid w:val="009061AF"/>
    <w:rsid w:val="0091111C"/>
    <w:rsid w:val="0091278B"/>
    <w:rsid w:val="0091405E"/>
    <w:rsid w:val="00921040"/>
    <w:rsid w:val="009257A3"/>
    <w:rsid w:val="00925B91"/>
    <w:rsid w:val="009301DA"/>
    <w:rsid w:val="009327F9"/>
    <w:rsid w:val="00936667"/>
    <w:rsid w:val="0093705A"/>
    <w:rsid w:val="009379AF"/>
    <w:rsid w:val="009401AB"/>
    <w:rsid w:val="0095365F"/>
    <w:rsid w:val="00957AAA"/>
    <w:rsid w:val="00957C2D"/>
    <w:rsid w:val="00960FAF"/>
    <w:rsid w:val="00961B10"/>
    <w:rsid w:val="00964F17"/>
    <w:rsid w:val="00966868"/>
    <w:rsid w:val="00977EE1"/>
    <w:rsid w:val="00980281"/>
    <w:rsid w:val="00984275"/>
    <w:rsid w:val="00984CA7"/>
    <w:rsid w:val="009875C8"/>
    <w:rsid w:val="009934DE"/>
    <w:rsid w:val="009960EF"/>
    <w:rsid w:val="009A199C"/>
    <w:rsid w:val="009A23B5"/>
    <w:rsid w:val="009A2F8C"/>
    <w:rsid w:val="009A4388"/>
    <w:rsid w:val="009B1987"/>
    <w:rsid w:val="009B344A"/>
    <w:rsid w:val="009B40ED"/>
    <w:rsid w:val="009B5C27"/>
    <w:rsid w:val="009B7012"/>
    <w:rsid w:val="009B7115"/>
    <w:rsid w:val="009C225F"/>
    <w:rsid w:val="009C3D22"/>
    <w:rsid w:val="009C75C5"/>
    <w:rsid w:val="009D42C0"/>
    <w:rsid w:val="009D77A1"/>
    <w:rsid w:val="009E0CBE"/>
    <w:rsid w:val="009E1201"/>
    <w:rsid w:val="009E3B37"/>
    <w:rsid w:val="009E6E60"/>
    <w:rsid w:val="009F715C"/>
    <w:rsid w:val="00A02780"/>
    <w:rsid w:val="00A05F86"/>
    <w:rsid w:val="00A12A2C"/>
    <w:rsid w:val="00A166BA"/>
    <w:rsid w:val="00A216BA"/>
    <w:rsid w:val="00A24279"/>
    <w:rsid w:val="00A302D7"/>
    <w:rsid w:val="00A329F1"/>
    <w:rsid w:val="00A3677F"/>
    <w:rsid w:val="00A36C8B"/>
    <w:rsid w:val="00A4398A"/>
    <w:rsid w:val="00A441DE"/>
    <w:rsid w:val="00A51406"/>
    <w:rsid w:val="00A51D7D"/>
    <w:rsid w:val="00A54933"/>
    <w:rsid w:val="00A64CF6"/>
    <w:rsid w:val="00A75E72"/>
    <w:rsid w:val="00A80F60"/>
    <w:rsid w:val="00A9431D"/>
    <w:rsid w:val="00AA12A6"/>
    <w:rsid w:val="00AA40AE"/>
    <w:rsid w:val="00AA4A3E"/>
    <w:rsid w:val="00AA7E05"/>
    <w:rsid w:val="00AA7E5D"/>
    <w:rsid w:val="00AB1698"/>
    <w:rsid w:val="00AB4361"/>
    <w:rsid w:val="00AB4858"/>
    <w:rsid w:val="00AB7228"/>
    <w:rsid w:val="00AB7CCE"/>
    <w:rsid w:val="00AC0F8B"/>
    <w:rsid w:val="00AC6554"/>
    <w:rsid w:val="00AD2546"/>
    <w:rsid w:val="00AD7860"/>
    <w:rsid w:val="00AE05F4"/>
    <w:rsid w:val="00B06422"/>
    <w:rsid w:val="00B10B73"/>
    <w:rsid w:val="00B10FA2"/>
    <w:rsid w:val="00B10FED"/>
    <w:rsid w:val="00B12702"/>
    <w:rsid w:val="00B17224"/>
    <w:rsid w:val="00B20D69"/>
    <w:rsid w:val="00B220C6"/>
    <w:rsid w:val="00B25363"/>
    <w:rsid w:val="00B27882"/>
    <w:rsid w:val="00B33D1E"/>
    <w:rsid w:val="00B36312"/>
    <w:rsid w:val="00B41168"/>
    <w:rsid w:val="00B45EBC"/>
    <w:rsid w:val="00B50586"/>
    <w:rsid w:val="00B50A77"/>
    <w:rsid w:val="00B51EAA"/>
    <w:rsid w:val="00B54E07"/>
    <w:rsid w:val="00B60147"/>
    <w:rsid w:val="00B63A52"/>
    <w:rsid w:val="00B65B92"/>
    <w:rsid w:val="00B72B62"/>
    <w:rsid w:val="00B7566A"/>
    <w:rsid w:val="00B757DF"/>
    <w:rsid w:val="00B7595C"/>
    <w:rsid w:val="00B76F27"/>
    <w:rsid w:val="00B77A89"/>
    <w:rsid w:val="00B80E99"/>
    <w:rsid w:val="00B81685"/>
    <w:rsid w:val="00B856EE"/>
    <w:rsid w:val="00B86C71"/>
    <w:rsid w:val="00B91229"/>
    <w:rsid w:val="00B93B40"/>
    <w:rsid w:val="00B941EA"/>
    <w:rsid w:val="00B97805"/>
    <w:rsid w:val="00BA0470"/>
    <w:rsid w:val="00BA1488"/>
    <w:rsid w:val="00BA2135"/>
    <w:rsid w:val="00BA67D8"/>
    <w:rsid w:val="00BA6ED7"/>
    <w:rsid w:val="00BB0057"/>
    <w:rsid w:val="00BB043D"/>
    <w:rsid w:val="00BB3235"/>
    <w:rsid w:val="00BB3B28"/>
    <w:rsid w:val="00BC313B"/>
    <w:rsid w:val="00BC3989"/>
    <w:rsid w:val="00BC56B0"/>
    <w:rsid w:val="00BC77CE"/>
    <w:rsid w:val="00BD3396"/>
    <w:rsid w:val="00BD4BCD"/>
    <w:rsid w:val="00BD7507"/>
    <w:rsid w:val="00BE01FD"/>
    <w:rsid w:val="00BE2530"/>
    <w:rsid w:val="00BE26CD"/>
    <w:rsid w:val="00BE62E8"/>
    <w:rsid w:val="00BE7659"/>
    <w:rsid w:val="00BF10A0"/>
    <w:rsid w:val="00BF6CAD"/>
    <w:rsid w:val="00C016F9"/>
    <w:rsid w:val="00C02473"/>
    <w:rsid w:val="00C105CB"/>
    <w:rsid w:val="00C11BE2"/>
    <w:rsid w:val="00C15A6A"/>
    <w:rsid w:val="00C16033"/>
    <w:rsid w:val="00C1746D"/>
    <w:rsid w:val="00C21C4A"/>
    <w:rsid w:val="00C23CD6"/>
    <w:rsid w:val="00C2578C"/>
    <w:rsid w:val="00C27DF8"/>
    <w:rsid w:val="00C30D91"/>
    <w:rsid w:val="00C32D94"/>
    <w:rsid w:val="00C341F2"/>
    <w:rsid w:val="00C34F73"/>
    <w:rsid w:val="00C374B6"/>
    <w:rsid w:val="00C42B3A"/>
    <w:rsid w:val="00C46714"/>
    <w:rsid w:val="00C51C8D"/>
    <w:rsid w:val="00C559B0"/>
    <w:rsid w:val="00C617FF"/>
    <w:rsid w:val="00C65BBC"/>
    <w:rsid w:val="00C7144B"/>
    <w:rsid w:val="00C7147C"/>
    <w:rsid w:val="00C755DF"/>
    <w:rsid w:val="00C814E0"/>
    <w:rsid w:val="00C83AA7"/>
    <w:rsid w:val="00C8405E"/>
    <w:rsid w:val="00C84275"/>
    <w:rsid w:val="00C863DA"/>
    <w:rsid w:val="00C90A77"/>
    <w:rsid w:val="00C91EF6"/>
    <w:rsid w:val="00CA49CE"/>
    <w:rsid w:val="00CA5442"/>
    <w:rsid w:val="00CA54D0"/>
    <w:rsid w:val="00CA6C29"/>
    <w:rsid w:val="00CB0A2A"/>
    <w:rsid w:val="00CB5C86"/>
    <w:rsid w:val="00CC13FC"/>
    <w:rsid w:val="00CC41BA"/>
    <w:rsid w:val="00CC5D32"/>
    <w:rsid w:val="00CC615F"/>
    <w:rsid w:val="00CE0436"/>
    <w:rsid w:val="00CF04E6"/>
    <w:rsid w:val="00D02EB3"/>
    <w:rsid w:val="00D0467E"/>
    <w:rsid w:val="00D127E0"/>
    <w:rsid w:val="00D14A70"/>
    <w:rsid w:val="00D1508F"/>
    <w:rsid w:val="00D15339"/>
    <w:rsid w:val="00D162B0"/>
    <w:rsid w:val="00D165E5"/>
    <w:rsid w:val="00D17BE9"/>
    <w:rsid w:val="00D17E01"/>
    <w:rsid w:val="00D2048F"/>
    <w:rsid w:val="00D25D60"/>
    <w:rsid w:val="00D27772"/>
    <w:rsid w:val="00D311A4"/>
    <w:rsid w:val="00D31B6E"/>
    <w:rsid w:val="00D3369C"/>
    <w:rsid w:val="00D3394E"/>
    <w:rsid w:val="00D33AEA"/>
    <w:rsid w:val="00D346C2"/>
    <w:rsid w:val="00D37B9F"/>
    <w:rsid w:val="00D42B1C"/>
    <w:rsid w:val="00D5490F"/>
    <w:rsid w:val="00D55614"/>
    <w:rsid w:val="00D5584E"/>
    <w:rsid w:val="00D5731A"/>
    <w:rsid w:val="00D66711"/>
    <w:rsid w:val="00D67833"/>
    <w:rsid w:val="00D67909"/>
    <w:rsid w:val="00D75578"/>
    <w:rsid w:val="00D77D8D"/>
    <w:rsid w:val="00D962A8"/>
    <w:rsid w:val="00D96999"/>
    <w:rsid w:val="00DA1FA1"/>
    <w:rsid w:val="00DA2483"/>
    <w:rsid w:val="00DA2E81"/>
    <w:rsid w:val="00DA3FCB"/>
    <w:rsid w:val="00DA676E"/>
    <w:rsid w:val="00DB1382"/>
    <w:rsid w:val="00DB2100"/>
    <w:rsid w:val="00DB4234"/>
    <w:rsid w:val="00DB4BEF"/>
    <w:rsid w:val="00DC1082"/>
    <w:rsid w:val="00DC7341"/>
    <w:rsid w:val="00DD3038"/>
    <w:rsid w:val="00DE4855"/>
    <w:rsid w:val="00DE6B8C"/>
    <w:rsid w:val="00DF3F76"/>
    <w:rsid w:val="00DF5422"/>
    <w:rsid w:val="00E02C5B"/>
    <w:rsid w:val="00E02DC7"/>
    <w:rsid w:val="00E070C6"/>
    <w:rsid w:val="00E1177D"/>
    <w:rsid w:val="00E14CEA"/>
    <w:rsid w:val="00E23E67"/>
    <w:rsid w:val="00E24A83"/>
    <w:rsid w:val="00E2529C"/>
    <w:rsid w:val="00E366C5"/>
    <w:rsid w:val="00E371BA"/>
    <w:rsid w:val="00E400A3"/>
    <w:rsid w:val="00E400D4"/>
    <w:rsid w:val="00E42B38"/>
    <w:rsid w:val="00E45B91"/>
    <w:rsid w:val="00E51307"/>
    <w:rsid w:val="00E57AE2"/>
    <w:rsid w:val="00E6011A"/>
    <w:rsid w:val="00E64138"/>
    <w:rsid w:val="00E76E55"/>
    <w:rsid w:val="00E77A8D"/>
    <w:rsid w:val="00E81082"/>
    <w:rsid w:val="00E81C44"/>
    <w:rsid w:val="00E82434"/>
    <w:rsid w:val="00E85297"/>
    <w:rsid w:val="00E85A5D"/>
    <w:rsid w:val="00E8709B"/>
    <w:rsid w:val="00E90B63"/>
    <w:rsid w:val="00E90FEC"/>
    <w:rsid w:val="00E962D9"/>
    <w:rsid w:val="00EA048F"/>
    <w:rsid w:val="00EA11A1"/>
    <w:rsid w:val="00EA29A9"/>
    <w:rsid w:val="00EA40DD"/>
    <w:rsid w:val="00EA510A"/>
    <w:rsid w:val="00EB2551"/>
    <w:rsid w:val="00EB2ACF"/>
    <w:rsid w:val="00EC1FA7"/>
    <w:rsid w:val="00EC5F1A"/>
    <w:rsid w:val="00ED103F"/>
    <w:rsid w:val="00ED4FB6"/>
    <w:rsid w:val="00ED5E80"/>
    <w:rsid w:val="00EE1881"/>
    <w:rsid w:val="00EE1D0A"/>
    <w:rsid w:val="00EE6924"/>
    <w:rsid w:val="00EF5D13"/>
    <w:rsid w:val="00F0319A"/>
    <w:rsid w:val="00F06AC1"/>
    <w:rsid w:val="00F10E1F"/>
    <w:rsid w:val="00F1340F"/>
    <w:rsid w:val="00F15BF8"/>
    <w:rsid w:val="00F2139C"/>
    <w:rsid w:val="00F22BE6"/>
    <w:rsid w:val="00F248D4"/>
    <w:rsid w:val="00F32A90"/>
    <w:rsid w:val="00F36300"/>
    <w:rsid w:val="00F3747C"/>
    <w:rsid w:val="00F37795"/>
    <w:rsid w:val="00F4216E"/>
    <w:rsid w:val="00F422AA"/>
    <w:rsid w:val="00F4540A"/>
    <w:rsid w:val="00F46E41"/>
    <w:rsid w:val="00F47842"/>
    <w:rsid w:val="00F507FC"/>
    <w:rsid w:val="00F51990"/>
    <w:rsid w:val="00F51BF5"/>
    <w:rsid w:val="00F539C1"/>
    <w:rsid w:val="00F604CD"/>
    <w:rsid w:val="00F6146D"/>
    <w:rsid w:val="00F61B18"/>
    <w:rsid w:val="00F65CC1"/>
    <w:rsid w:val="00F662C1"/>
    <w:rsid w:val="00F67511"/>
    <w:rsid w:val="00F7058A"/>
    <w:rsid w:val="00F7143A"/>
    <w:rsid w:val="00F80483"/>
    <w:rsid w:val="00F81708"/>
    <w:rsid w:val="00F86F36"/>
    <w:rsid w:val="00F923EC"/>
    <w:rsid w:val="00F9501B"/>
    <w:rsid w:val="00F95747"/>
    <w:rsid w:val="00F97134"/>
    <w:rsid w:val="00FA2FB4"/>
    <w:rsid w:val="00FA49CD"/>
    <w:rsid w:val="00FA6C5F"/>
    <w:rsid w:val="00FA7133"/>
    <w:rsid w:val="00FB2128"/>
    <w:rsid w:val="00FB2C64"/>
    <w:rsid w:val="00FC12B9"/>
    <w:rsid w:val="00FC47FE"/>
    <w:rsid w:val="00FD000F"/>
    <w:rsid w:val="00FD47B7"/>
    <w:rsid w:val="00FD5F80"/>
    <w:rsid w:val="00FD7CB7"/>
    <w:rsid w:val="00FE1593"/>
    <w:rsid w:val="00FE504E"/>
    <w:rsid w:val="00FE6DC6"/>
    <w:rsid w:val="00FF0D37"/>
    <w:rsid w:val="00FF1BB8"/>
    <w:rsid w:val="00FF54CF"/>
    <w:rsid w:val="00FF6C93"/>
    <w:rsid w:val="00FF7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12D283"/>
  <w15:chartTrackingRefBased/>
  <w15:docId w15:val="{3762D3A5-08A1-40AE-A9D2-59DA6B17C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93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a4"/>
    <w:rsid w:val="006A6561"/>
    <w:pPr>
      <w:widowControl w:val="0"/>
      <w:suppressAutoHyphens/>
      <w:spacing w:after="0" w:line="240" w:lineRule="auto"/>
      <w:jc w:val="both"/>
    </w:pPr>
    <w:rPr>
      <w:rFonts w:ascii="Times New Roman" w:eastAsia="Times New Roman" w:hAnsi="Times New Roman" w:cs="Times New Roman"/>
      <w:kern w:val="2"/>
      <w:sz w:val="28"/>
      <w:szCs w:val="20"/>
      <w:lang w:eastAsia="zh-CN"/>
    </w:rPr>
  </w:style>
  <w:style w:type="character" w:customStyle="1" w:styleId="a4">
    <w:name w:val="Основной текст Знак"/>
    <w:basedOn w:val="a0"/>
    <w:link w:val="a3"/>
    <w:rsid w:val="006A6561"/>
    <w:rPr>
      <w:rFonts w:ascii="Times New Roman" w:eastAsia="Times New Roman" w:hAnsi="Times New Roman" w:cs="Times New Roman"/>
      <w:kern w:val="2"/>
      <w:sz w:val="28"/>
      <w:szCs w:val="20"/>
      <w:lang w:eastAsia="zh-CN"/>
    </w:rPr>
  </w:style>
  <w:style w:type="paragraph" w:customStyle="1" w:styleId="2">
    <w:name w:val="Обычный2"/>
    <w:rsid w:val="006A6561"/>
    <w:pPr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paragraph" w:styleId="a5">
    <w:name w:val="footer"/>
    <w:link w:val="a6"/>
    <w:uiPriority w:val="99"/>
    <w:rsid w:val="006A6561"/>
    <w:pPr>
      <w:widowControl w:val="0"/>
      <w:suppressLineNumbers/>
      <w:tabs>
        <w:tab w:val="center" w:pos="4844"/>
        <w:tab w:val="right" w:pos="9689"/>
      </w:tabs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character" w:customStyle="1" w:styleId="a6">
    <w:name w:val="Нижний колонтитул Знак"/>
    <w:basedOn w:val="a0"/>
    <w:link w:val="a5"/>
    <w:uiPriority w:val="99"/>
    <w:rsid w:val="006A6561"/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character" w:customStyle="1" w:styleId="10">
    <w:name w:val="Заголовок 1 Знак"/>
    <w:basedOn w:val="a0"/>
    <w:link w:val="1"/>
    <w:rsid w:val="00593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934E3"/>
    <w:pPr>
      <w:outlineLvl w:val="9"/>
    </w:pPr>
    <w:rPr>
      <w:lang w:eastAsia="ru-RU"/>
    </w:rPr>
  </w:style>
  <w:style w:type="paragraph" w:styleId="a8">
    <w:name w:val="header"/>
    <w:basedOn w:val="a"/>
    <w:link w:val="a9"/>
    <w:uiPriority w:val="99"/>
    <w:unhideWhenUsed/>
    <w:rsid w:val="005934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934E3"/>
  </w:style>
  <w:style w:type="paragraph" w:styleId="11">
    <w:name w:val="toc 1"/>
    <w:basedOn w:val="a"/>
    <w:next w:val="a"/>
    <w:link w:val="12"/>
    <w:autoRedefine/>
    <w:uiPriority w:val="39"/>
    <w:unhideWhenUsed/>
    <w:rsid w:val="009379AF"/>
    <w:pPr>
      <w:tabs>
        <w:tab w:val="right" w:leader="dot" w:pos="9627"/>
      </w:tabs>
      <w:spacing w:after="100"/>
    </w:pPr>
    <w:rPr>
      <w:rFonts w:ascii="Times New Roman" w:hAnsi="Times New Roman" w:cs="Times New Roman"/>
      <w:noProof/>
    </w:rPr>
  </w:style>
  <w:style w:type="character" w:styleId="aa">
    <w:name w:val="Hyperlink"/>
    <w:basedOn w:val="a0"/>
    <w:uiPriority w:val="99"/>
    <w:unhideWhenUsed/>
    <w:rsid w:val="009379AF"/>
    <w:rPr>
      <w:color w:val="0563C1" w:themeColor="hyperlink"/>
      <w:u w:val="single"/>
    </w:rPr>
  </w:style>
  <w:style w:type="paragraph" w:styleId="ab">
    <w:name w:val="List Paragraph"/>
    <w:basedOn w:val="a"/>
    <w:link w:val="ac"/>
    <w:uiPriority w:val="34"/>
    <w:qFormat/>
    <w:rsid w:val="009379AF"/>
    <w:pPr>
      <w:ind w:left="720"/>
      <w:contextualSpacing/>
    </w:pPr>
  </w:style>
  <w:style w:type="paragraph" w:customStyle="1" w:styleId="13">
    <w:name w:val="Стиль1"/>
    <w:basedOn w:val="11"/>
    <w:link w:val="14"/>
    <w:qFormat/>
    <w:rsid w:val="009379AF"/>
  </w:style>
  <w:style w:type="character" w:customStyle="1" w:styleId="12">
    <w:name w:val="Оглавление 1 Знак"/>
    <w:basedOn w:val="a0"/>
    <w:link w:val="11"/>
    <w:uiPriority w:val="39"/>
    <w:rsid w:val="009379AF"/>
    <w:rPr>
      <w:rFonts w:ascii="Times New Roman" w:hAnsi="Times New Roman" w:cs="Times New Roman"/>
      <w:noProof/>
    </w:rPr>
  </w:style>
  <w:style w:type="character" w:customStyle="1" w:styleId="14">
    <w:name w:val="Стиль1 Знак"/>
    <w:basedOn w:val="12"/>
    <w:link w:val="13"/>
    <w:rsid w:val="009379AF"/>
    <w:rPr>
      <w:rFonts w:ascii="Times New Roman" w:hAnsi="Times New Roman" w:cs="Times New Roman"/>
      <w:noProof/>
    </w:rPr>
  </w:style>
  <w:style w:type="character" w:customStyle="1" w:styleId="ac">
    <w:name w:val="Абзац списка Знак"/>
    <w:link w:val="ab"/>
    <w:uiPriority w:val="34"/>
    <w:rsid w:val="00133262"/>
  </w:style>
  <w:style w:type="character" w:styleId="ad">
    <w:name w:val="line number"/>
    <w:basedOn w:val="a0"/>
    <w:uiPriority w:val="99"/>
    <w:semiHidden/>
    <w:unhideWhenUsed/>
    <w:rsid w:val="001E3FEF"/>
  </w:style>
  <w:style w:type="paragraph" w:styleId="ae">
    <w:name w:val="Balloon Text"/>
    <w:basedOn w:val="a"/>
    <w:link w:val="af"/>
    <w:uiPriority w:val="99"/>
    <w:semiHidden/>
    <w:unhideWhenUsed/>
    <w:rsid w:val="001E3F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1E3FEF"/>
    <w:rPr>
      <w:rFonts w:ascii="Segoe UI" w:hAnsi="Segoe UI" w:cs="Segoe UI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A302D7"/>
    <w:pPr>
      <w:spacing w:after="100"/>
      <w:ind w:left="220"/>
    </w:pPr>
  </w:style>
  <w:style w:type="character" w:styleId="af0">
    <w:name w:val="Strong"/>
    <w:basedOn w:val="a0"/>
    <w:uiPriority w:val="22"/>
    <w:qFormat/>
    <w:rsid w:val="00B80E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5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E8168-6C1B-4390-8954-3FF4911AF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2976</Words>
  <Characters>16968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Исраелян Арарат</dc:creator>
  <cp:keywords>курсовая</cp:keywords>
  <dc:description/>
  <cp:lastModifiedBy>ARARAT ISRAELYAN</cp:lastModifiedBy>
  <cp:revision>3</cp:revision>
  <cp:lastPrinted>2020-05-29T21:18:00Z</cp:lastPrinted>
  <dcterms:created xsi:type="dcterms:W3CDTF">2020-06-01T11:52:00Z</dcterms:created>
  <dcterms:modified xsi:type="dcterms:W3CDTF">2021-11-11T18:02:00Z</dcterms:modified>
</cp:coreProperties>
</file>